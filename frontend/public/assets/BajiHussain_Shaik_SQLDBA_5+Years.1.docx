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D767122" w14:textId="77777777" w:rsidR="001A0C5A" w:rsidRPr="00B37352" w:rsidRDefault="00F33E1C">
      <w:pPr>
        <w:pStyle w:val="divname"/>
        <w:spacing w:after="60"/>
      </w:pPr>
      <w:bookmarkStart w:id="0" w:name="_Hlk214813533"/>
      <w:r w:rsidRPr="00B37352">
        <w:rPr>
          <w:rStyle w:val="span"/>
          <w:sz w:val="42"/>
          <w:szCs w:val="42"/>
        </w:rPr>
        <w:t>Baji Hussain</w:t>
      </w:r>
      <w:r w:rsidRPr="00B37352">
        <w:t xml:space="preserve"> </w:t>
      </w:r>
      <w:r w:rsidRPr="00B37352">
        <w:rPr>
          <w:rStyle w:val="span"/>
          <w:sz w:val="42"/>
          <w:szCs w:val="42"/>
        </w:rPr>
        <w:t>Shaik</w:t>
      </w:r>
    </w:p>
    <w:p w14:paraId="5D767123" w14:textId="77777777" w:rsidR="001A0C5A" w:rsidRPr="00BB0661" w:rsidRDefault="00F33E1C">
      <w:pPr>
        <w:pStyle w:val="div"/>
        <w:spacing w:line="0" w:lineRule="atLeast"/>
        <w:rPr>
          <w:rFonts w:ascii="Arial" w:hAnsi="Arial" w:cs="Arial"/>
          <w:sz w:val="0"/>
          <w:szCs w:val="0"/>
        </w:rPr>
      </w:pPr>
      <w:r w:rsidRPr="00BB0661">
        <w:rPr>
          <w:rFonts w:ascii="Arial" w:hAnsi="Arial" w:cs="Arial"/>
          <w:sz w:val="0"/>
          <w:szCs w:val="0"/>
        </w:rPr>
        <w:t> </w:t>
      </w:r>
    </w:p>
    <w:tbl>
      <w:tblPr>
        <w:tblStyle w:val="divaddress"/>
        <w:tblW w:w="0" w:type="auto"/>
        <w:tblCellSpacing w:w="0" w:type="dxa"/>
        <w:tblLayout w:type="fixed"/>
        <w:tblCellMar>
          <w:left w:w="0" w:type="dxa"/>
          <w:right w:w="0" w:type="dxa"/>
        </w:tblCellMar>
        <w:tblLook w:val="05E0" w:firstRow="1" w:lastRow="1" w:firstColumn="1" w:lastColumn="1" w:noHBand="0" w:noVBand="1"/>
      </w:tblPr>
      <w:tblGrid>
        <w:gridCol w:w="4256"/>
        <w:gridCol w:w="6384"/>
      </w:tblGrid>
      <w:tr w:rsidR="001A0C5A" w:rsidRPr="00AE2636" w14:paraId="5D76712A" w14:textId="77777777">
        <w:trPr>
          <w:tblCellSpacing w:w="0" w:type="dxa"/>
        </w:trPr>
        <w:tc>
          <w:tcPr>
            <w:tcW w:w="4256" w:type="dxa"/>
            <w:tcMar>
              <w:top w:w="120" w:type="dxa"/>
              <w:left w:w="0" w:type="dxa"/>
              <w:bottom w:w="0" w:type="dxa"/>
              <w:right w:w="0" w:type="dxa"/>
            </w:tcMar>
            <w:hideMark/>
          </w:tcPr>
          <w:p w14:paraId="5D767124" w14:textId="3656BB89" w:rsidR="001A0C5A" w:rsidRPr="00AE2636" w:rsidRDefault="00F33E1C">
            <w:pPr>
              <w:pStyle w:val="div"/>
              <w:spacing w:line="300" w:lineRule="atLeast"/>
              <w:rPr>
                <w:rStyle w:val="contactLt"/>
                <w:sz w:val="22"/>
                <w:szCs w:val="22"/>
              </w:rPr>
            </w:pPr>
            <w:r w:rsidRPr="00AE2636">
              <w:rPr>
                <w:rStyle w:val="span"/>
                <w:sz w:val="22"/>
                <w:szCs w:val="22"/>
              </w:rPr>
              <w:t>Hyderabad 50</w:t>
            </w:r>
            <w:r w:rsidR="00727381">
              <w:rPr>
                <w:rStyle w:val="span"/>
                <w:sz w:val="22"/>
                <w:szCs w:val="22"/>
              </w:rPr>
              <w:t>0008</w:t>
            </w:r>
          </w:p>
          <w:p w14:paraId="5D767125" w14:textId="77777777" w:rsidR="001A0C5A" w:rsidRPr="00BB0661" w:rsidRDefault="001A0C5A">
            <w:pPr>
              <w:pStyle w:val="contactLtParagraph"/>
              <w:pBdr>
                <w:top w:val="none" w:sz="0" w:space="0" w:color="auto"/>
              </w:pBdr>
              <w:spacing w:line="300" w:lineRule="atLeast"/>
              <w:textAlignment w:val="auto"/>
              <w:rPr>
                <w:rStyle w:val="contactLt"/>
                <w:rFonts w:ascii="Arial" w:hAnsi="Arial" w:cs="Arial"/>
                <w:sz w:val="20"/>
                <w:szCs w:val="20"/>
              </w:rPr>
            </w:pPr>
          </w:p>
        </w:tc>
        <w:tc>
          <w:tcPr>
            <w:tcW w:w="6384" w:type="dxa"/>
            <w:tcMar>
              <w:top w:w="0" w:type="dxa"/>
              <w:left w:w="0" w:type="dxa"/>
              <w:bottom w:w="0" w:type="dxa"/>
              <w:right w:w="0" w:type="dxa"/>
            </w:tcMar>
            <w:hideMark/>
          </w:tcPr>
          <w:p w14:paraId="5D767126" w14:textId="4D966D3E" w:rsidR="001A0C5A" w:rsidRPr="00AE2636" w:rsidRDefault="00F33E1C">
            <w:pPr>
              <w:pStyle w:val="div"/>
              <w:spacing w:line="300" w:lineRule="atLeast"/>
              <w:jc w:val="right"/>
              <w:rPr>
                <w:rStyle w:val="contactRt"/>
                <w:sz w:val="22"/>
                <w:szCs w:val="22"/>
              </w:rPr>
            </w:pPr>
            <w:r w:rsidRPr="00AE2636">
              <w:rPr>
                <w:rStyle w:val="span"/>
                <w:sz w:val="22"/>
                <w:szCs w:val="22"/>
              </w:rPr>
              <w:t>+91-</w:t>
            </w:r>
            <w:r w:rsidR="004210BC" w:rsidRPr="00AE2636">
              <w:rPr>
                <w:rStyle w:val="span"/>
                <w:sz w:val="22"/>
                <w:szCs w:val="22"/>
              </w:rPr>
              <w:t>9</w:t>
            </w:r>
            <w:r w:rsidR="00C068C6">
              <w:rPr>
                <w:rStyle w:val="span"/>
                <w:sz w:val="22"/>
                <w:szCs w:val="22"/>
              </w:rPr>
              <w:t>059614817</w:t>
            </w:r>
          </w:p>
          <w:p w14:paraId="5D767129" w14:textId="3154F4A3" w:rsidR="001A0C5A" w:rsidRPr="00AE2636" w:rsidRDefault="00C068C6" w:rsidP="0066798B">
            <w:pPr>
              <w:pStyle w:val="div"/>
              <w:spacing w:line="300" w:lineRule="atLeast"/>
              <w:jc w:val="right"/>
              <w:rPr>
                <w:rStyle w:val="contactRt"/>
                <w:rFonts w:ascii="Arial" w:hAnsi="Arial" w:cs="Arial"/>
                <w:sz w:val="22"/>
                <w:szCs w:val="22"/>
              </w:rPr>
            </w:pPr>
            <w:r>
              <w:rPr>
                <w:rStyle w:val="span"/>
                <w:sz w:val="22"/>
                <w:szCs w:val="22"/>
              </w:rPr>
              <w:t>SAMHussain2205@outlook.com</w:t>
            </w:r>
          </w:p>
        </w:tc>
      </w:tr>
    </w:tbl>
    <w:p w14:paraId="4C2939BD" w14:textId="6D467D4F" w:rsidR="0010031E" w:rsidRDefault="00120A49">
      <w:pPr>
        <w:pStyle w:val="divdocumentdivsectiontitle"/>
        <w:spacing w:before="160" w:after="20"/>
        <w:rPr>
          <w:b/>
          <w:bCs/>
          <w:sz w:val="22"/>
          <w:szCs w:val="22"/>
        </w:rPr>
      </w:pPr>
      <w:hyperlink r:id="rId6" w:history="1">
        <w:r w:rsidRPr="00120A49">
          <w:rPr>
            <w:rStyle w:val="Hyperlink"/>
            <w:b/>
            <w:bCs/>
            <w:sz w:val="22"/>
            <w:szCs w:val="22"/>
          </w:rPr>
          <w:t>baji_hussain_shaik_SQLDBA.html</w:t>
        </w:r>
      </w:hyperlink>
    </w:p>
    <w:p w14:paraId="5D76712B" w14:textId="342009EB" w:rsidR="001A0C5A" w:rsidRPr="00B37352" w:rsidRDefault="00F33E1C">
      <w:pPr>
        <w:pStyle w:val="divdocumentdivsectiontitle"/>
        <w:spacing w:before="160" w:after="20"/>
        <w:rPr>
          <w:b/>
          <w:bCs/>
          <w:sz w:val="22"/>
          <w:szCs w:val="22"/>
        </w:rPr>
      </w:pPr>
      <w:r w:rsidRPr="00B37352">
        <w:rPr>
          <w:b/>
          <w:bCs/>
          <w:sz w:val="22"/>
          <w:szCs w:val="22"/>
        </w:rPr>
        <w:t>Summary</w:t>
      </w:r>
    </w:p>
    <w:p w14:paraId="5D76712C" w14:textId="1E541AD5" w:rsidR="001A0C5A" w:rsidRPr="00B37352" w:rsidRDefault="000D7542">
      <w:pPr>
        <w:pStyle w:val="p"/>
        <w:spacing w:line="280" w:lineRule="atLeast"/>
        <w:rPr>
          <w:sz w:val="22"/>
          <w:szCs w:val="22"/>
        </w:rPr>
      </w:pPr>
      <w:r w:rsidRPr="00B37352">
        <w:rPr>
          <w:rFonts w:eastAsiaTheme="minorHAnsi"/>
          <w:kern w:val="2"/>
          <w:sz w:val="22"/>
          <w:szCs w:val="22"/>
          <w:lang w:val="en-IN"/>
        </w:rPr>
        <w:t xml:space="preserve">Experienced SQL Server Database Administrator with </w:t>
      </w:r>
      <w:r w:rsidR="00035A19">
        <w:rPr>
          <w:rFonts w:eastAsiaTheme="minorHAnsi"/>
          <w:b/>
          <w:bCs/>
          <w:kern w:val="2"/>
          <w:sz w:val="22"/>
          <w:szCs w:val="22"/>
          <w:lang w:val="en-IN"/>
        </w:rPr>
        <w:t>5</w:t>
      </w:r>
      <w:r w:rsidRPr="00B37352">
        <w:rPr>
          <w:rFonts w:eastAsiaTheme="minorHAnsi"/>
          <w:b/>
          <w:bCs/>
          <w:kern w:val="2"/>
          <w:sz w:val="22"/>
          <w:szCs w:val="22"/>
          <w:lang w:val="en-IN"/>
        </w:rPr>
        <w:t>+ Years</w:t>
      </w:r>
      <w:r w:rsidRPr="00B37352">
        <w:rPr>
          <w:rFonts w:eastAsiaTheme="minorHAnsi"/>
          <w:kern w:val="2"/>
          <w:sz w:val="22"/>
          <w:szCs w:val="22"/>
          <w:lang w:val="en-IN"/>
        </w:rPr>
        <w:t xml:space="preserve"> of dedicated service in managing, </w:t>
      </w:r>
      <w:r w:rsidR="00B34F02">
        <w:rPr>
          <w:rFonts w:eastAsiaTheme="minorHAnsi"/>
          <w:kern w:val="2"/>
          <w:sz w:val="22"/>
          <w:szCs w:val="22"/>
          <w:lang w:val="en-IN"/>
        </w:rPr>
        <w:t>optimising</w:t>
      </w:r>
      <w:r w:rsidRPr="00B37352">
        <w:rPr>
          <w:rFonts w:eastAsiaTheme="minorHAnsi"/>
          <w:kern w:val="2"/>
          <w:sz w:val="22"/>
          <w:szCs w:val="22"/>
          <w:lang w:val="en-IN"/>
        </w:rPr>
        <w:t>, and securing database environments</w:t>
      </w:r>
      <w:r w:rsidR="00B34F02">
        <w:rPr>
          <w:rFonts w:eastAsiaTheme="minorHAnsi"/>
          <w:kern w:val="2"/>
          <w:sz w:val="22"/>
          <w:szCs w:val="22"/>
          <w:lang w:val="en-IN"/>
        </w:rPr>
        <w:t>,</w:t>
      </w:r>
      <w:r w:rsidRPr="00B37352">
        <w:rPr>
          <w:rFonts w:eastAsiaTheme="minorHAnsi"/>
          <w:kern w:val="2"/>
          <w:sz w:val="22"/>
          <w:szCs w:val="22"/>
          <w:lang w:val="en-IN"/>
        </w:rPr>
        <w:t xml:space="preserve"> ensuring data integrity,</w:t>
      </w:r>
      <w:r w:rsidR="004A672F">
        <w:rPr>
          <w:rFonts w:eastAsiaTheme="minorHAnsi"/>
          <w:kern w:val="2"/>
          <w:sz w:val="22"/>
          <w:szCs w:val="22"/>
          <w:lang w:val="en-IN"/>
        </w:rPr>
        <w:t xml:space="preserve"> app support,</w:t>
      </w:r>
      <w:r w:rsidRPr="00B37352">
        <w:rPr>
          <w:rFonts w:eastAsiaTheme="minorHAnsi"/>
          <w:kern w:val="2"/>
          <w:sz w:val="22"/>
          <w:szCs w:val="22"/>
          <w:lang w:val="en-IN"/>
        </w:rPr>
        <w:t xml:space="preserve"> enhancing performance, and implementing high-availability solutions</w:t>
      </w:r>
      <w:bookmarkEnd w:id="0"/>
      <w:r w:rsidRPr="00B37352">
        <w:rPr>
          <w:rFonts w:eastAsiaTheme="minorHAnsi"/>
          <w:kern w:val="2"/>
          <w:sz w:val="22"/>
          <w:szCs w:val="22"/>
          <w:lang w:val="en-IN"/>
        </w:rPr>
        <w:t>.</w:t>
      </w:r>
    </w:p>
    <w:p w14:paraId="5D76712D" w14:textId="77777777" w:rsidR="001A0C5A" w:rsidRPr="00B37352" w:rsidRDefault="00F33E1C">
      <w:pPr>
        <w:pStyle w:val="divdocumentdivsectiontitle"/>
        <w:spacing w:before="160" w:after="20"/>
        <w:rPr>
          <w:b/>
          <w:bCs/>
          <w:sz w:val="22"/>
          <w:szCs w:val="22"/>
        </w:rPr>
      </w:pPr>
      <w:r w:rsidRPr="00B37352">
        <w:rPr>
          <w:b/>
          <w:bCs/>
          <w:sz w:val="22"/>
          <w:szCs w:val="22"/>
        </w:rPr>
        <w:t>Skills</w:t>
      </w:r>
    </w:p>
    <w:tbl>
      <w:tblPr>
        <w:tblStyle w:val="divdocumenttable"/>
        <w:tblW w:w="0" w:type="auto"/>
        <w:tblLayout w:type="fixed"/>
        <w:tblCellMar>
          <w:left w:w="0" w:type="dxa"/>
          <w:right w:w="0" w:type="dxa"/>
        </w:tblCellMar>
        <w:tblLook w:val="05E0" w:firstRow="1" w:lastRow="1" w:firstColumn="1" w:lastColumn="1" w:noHBand="0" w:noVBand="1"/>
      </w:tblPr>
      <w:tblGrid>
        <w:gridCol w:w="5320"/>
        <w:gridCol w:w="5320"/>
      </w:tblGrid>
      <w:tr w:rsidR="001A0C5A" w:rsidRPr="00BB0661" w14:paraId="5D76714F" w14:textId="77777777">
        <w:tc>
          <w:tcPr>
            <w:tcW w:w="5320" w:type="dxa"/>
            <w:tcMar>
              <w:top w:w="0" w:type="dxa"/>
              <w:left w:w="0" w:type="dxa"/>
              <w:bottom w:w="0" w:type="dxa"/>
              <w:right w:w="0" w:type="dxa"/>
            </w:tcMar>
            <w:hideMark/>
          </w:tcPr>
          <w:p w14:paraId="5D76712E" w14:textId="4C2C23BD" w:rsidR="001A0C5A" w:rsidRPr="00B37352" w:rsidRDefault="00C32F74">
            <w:pPr>
              <w:pStyle w:val="p"/>
              <w:spacing w:line="280" w:lineRule="atLeast"/>
              <w:rPr>
                <w:sz w:val="22"/>
                <w:szCs w:val="22"/>
              </w:rPr>
            </w:pPr>
            <w:r w:rsidRPr="00B37352">
              <w:rPr>
                <w:rStyle w:val="Strong1"/>
                <w:b/>
                <w:bCs/>
                <w:sz w:val="22"/>
                <w:szCs w:val="22"/>
              </w:rPr>
              <w:t xml:space="preserve">     </w:t>
            </w:r>
            <w:r w:rsidR="00F33E1C" w:rsidRPr="00B37352">
              <w:rPr>
                <w:rStyle w:val="Strong1"/>
                <w:b/>
                <w:bCs/>
                <w:sz w:val="22"/>
                <w:szCs w:val="22"/>
              </w:rPr>
              <w:t>SQL Server DBA</w:t>
            </w:r>
            <w:r w:rsidRPr="00B37352">
              <w:rPr>
                <w:rStyle w:val="Strong1"/>
                <w:b/>
                <w:bCs/>
                <w:sz w:val="22"/>
                <w:szCs w:val="22"/>
              </w:rPr>
              <w:t xml:space="preserve"> + Azure</w:t>
            </w:r>
          </w:p>
          <w:p w14:paraId="626406A9" w14:textId="4CFC7F23" w:rsidR="0011383C" w:rsidRPr="0067249A" w:rsidRDefault="0011383C" w:rsidP="00A551F1">
            <w:pPr>
              <w:pStyle w:val="ListParagraph"/>
              <w:numPr>
                <w:ilvl w:val="0"/>
                <w:numId w:val="1"/>
              </w:numPr>
              <w:shd w:val="clear" w:color="auto" w:fill="FFFFFF" w:themeFill="background1"/>
              <w:spacing w:line="240" w:lineRule="auto"/>
              <w:rPr>
                <w:rFonts w:ascii="Times New Roman" w:eastAsiaTheme="minorHAnsi" w:hAnsi="Times New Roman" w:cs="Times New Roman"/>
                <w:color w:val="auto"/>
                <w:kern w:val="2"/>
                <w:lang w:val="en-IN" w:eastAsia="en-US"/>
              </w:rPr>
            </w:pPr>
            <w:r w:rsidRPr="0067249A">
              <w:rPr>
                <w:rFonts w:ascii="Times New Roman" w:eastAsiaTheme="minorHAnsi" w:hAnsi="Times New Roman" w:cs="Times New Roman"/>
                <w:color w:val="auto"/>
                <w:kern w:val="2"/>
                <w:lang w:val="en-IN" w:eastAsia="en-US"/>
              </w:rPr>
              <w:t>Installation, monitoring, upgrading, patching</w:t>
            </w:r>
            <w:r w:rsidR="008A3694">
              <w:rPr>
                <w:rFonts w:ascii="Times New Roman" w:eastAsiaTheme="minorHAnsi" w:hAnsi="Times New Roman" w:cs="Times New Roman"/>
                <w:color w:val="auto"/>
                <w:kern w:val="2"/>
                <w:lang w:val="en-IN" w:eastAsia="en-US"/>
              </w:rPr>
              <w:t xml:space="preserve"> </w:t>
            </w:r>
            <w:r w:rsidRPr="0067249A">
              <w:rPr>
                <w:rFonts w:ascii="Times New Roman" w:eastAsiaTheme="minorHAnsi" w:hAnsi="Times New Roman" w:cs="Times New Roman"/>
                <w:color w:val="auto"/>
                <w:kern w:val="2"/>
                <w:lang w:val="en-IN" w:eastAsia="en-US"/>
              </w:rPr>
              <w:t>&amp; troubleshooting</w:t>
            </w:r>
            <w:r w:rsidR="00D9584A">
              <w:rPr>
                <w:rFonts w:ascii="Times New Roman" w:eastAsiaTheme="minorHAnsi" w:hAnsi="Times New Roman" w:cs="Times New Roman"/>
                <w:color w:val="auto"/>
                <w:kern w:val="2"/>
                <w:lang w:val="en-IN" w:eastAsia="en-US"/>
              </w:rPr>
              <w:t xml:space="preserve"> of SQL Server</w:t>
            </w:r>
            <w:r w:rsidRPr="0067249A">
              <w:rPr>
                <w:rFonts w:ascii="Times New Roman" w:eastAsiaTheme="minorHAnsi" w:hAnsi="Times New Roman" w:cs="Times New Roman"/>
                <w:color w:val="auto"/>
                <w:kern w:val="2"/>
                <w:lang w:val="en-IN" w:eastAsia="en-US"/>
              </w:rPr>
              <w:t>.</w:t>
            </w:r>
          </w:p>
          <w:p w14:paraId="392255BB" w14:textId="4C261DE6" w:rsidR="0011383C" w:rsidRPr="0067249A" w:rsidRDefault="0011383C" w:rsidP="00A551F1">
            <w:pPr>
              <w:pStyle w:val="ListParagraph"/>
              <w:numPr>
                <w:ilvl w:val="0"/>
                <w:numId w:val="1"/>
              </w:numPr>
              <w:shd w:val="clear" w:color="auto" w:fill="FFFFFF" w:themeFill="background1"/>
              <w:spacing w:line="240" w:lineRule="auto"/>
              <w:rPr>
                <w:rFonts w:ascii="Times New Roman" w:eastAsiaTheme="minorHAnsi" w:hAnsi="Times New Roman" w:cs="Times New Roman"/>
                <w:color w:val="auto"/>
                <w:kern w:val="2"/>
                <w:lang w:val="en-IN" w:eastAsia="en-US"/>
              </w:rPr>
            </w:pPr>
            <w:r w:rsidRPr="0067249A">
              <w:rPr>
                <w:rFonts w:ascii="Times New Roman" w:eastAsiaTheme="minorHAnsi" w:hAnsi="Times New Roman" w:cs="Times New Roman"/>
                <w:color w:val="auto"/>
                <w:kern w:val="2"/>
                <w:lang w:val="en-IN" w:eastAsia="en-US"/>
              </w:rPr>
              <w:t xml:space="preserve">Creating and managing security at </w:t>
            </w:r>
            <w:r w:rsidR="00B34F02">
              <w:rPr>
                <w:rFonts w:ascii="Times New Roman" w:eastAsiaTheme="minorHAnsi" w:hAnsi="Times New Roman" w:cs="Times New Roman"/>
                <w:color w:val="auto"/>
                <w:kern w:val="2"/>
                <w:lang w:val="en-IN" w:eastAsia="en-US"/>
              </w:rPr>
              <w:t>the instance</w:t>
            </w:r>
            <w:r w:rsidRPr="0067249A">
              <w:rPr>
                <w:rFonts w:ascii="Times New Roman" w:eastAsiaTheme="minorHAnsi" w:hAnsi="Times New Roman" w:cs="Times New Roman"/>
                <w:color w:val="auto"/>
                <w:kern w:val="2"/>
                <w:lang w:val="en-IN" w:eastAsia="en-US"/>
              </w:rPr>
              <w:t xml:space="preserve">, database, </w:t>
            </w:r>
            <w:r w:rsidR="008876CB">
              <w:rPr>
                <w:rFonts w:ascii="Times New Roman" w:eastAsiaTheme="minorHAnsi" w:hAnsi="Times New Roman" w:cs="Times New Roman"/>
                <w:color w:val="auto"/>
                <w:kern w:val="2"/>
                <w:lang w:val="en-IN" w:eastAsia="en-US"/>
              </w:rPr>
              <w:t xml:space="preserve">and </w:t>
            </w:r>
            <w:r w:rsidRPr="0067249A">
              <w:rPr>
                <w:rFonts w:ascii="Times New Roman" w:eastAsiaTheme="minorHAnsi" w:hAnsi="Times New Roman" w:cs="Times New Roman"/>
                <w:color w:val="auto"/>
                <w:kern w:val="2"/>
                <w:lang w:val="en-IN" w:eastAsia="en-US"/>
              </w:rPr>
              <w:t xml:space="preserve">schema </w:t>
            </w:r>
            <w:r w:rsidR="008876CB">
              <w:rPr>
                <w:rFonts w:ascii="Times New Roman" w:eastAsiaTheme="minorHAnsi" w:hAnsi="Times New Roman" w:cs="Times New Roman"/>
                <w:color w:val="auto"/>
                <w:kern w:val="2"/>
                <w:lang w:val="en-IN" w:eastAsia="en-US"/>
              </w:rPr>
              <w:t>levels</w:t>
            </w:r>
            <w:r w:rsidRPr="0067249A">
              <w:rPr>
                <w:rFonts w:ascii="Times New Roman" w:eastAsiaTheme="minorHAnsi" w:hAnsi="Times New Roman" w:cs="Times New Roman"/>
                <w:color w:val="auto"/>
                <w:kern w:val="2"/>
                <w:lang w:val="en-IN" w:eastAsia="en-US"/>
              </w:rPr>
              <w:t>.</w:t>
            </w:r>
          </w:p>
          <w:p w14:paraId="753FC68A" w14:textId="77777777" w:rsidR="0011383C" w:rsidRPr="0067249A" w:rsidRDefault="0011383C" w:rsidP="00A551F1">
            <w:pPr>
              <w:pStyle w:val="ListParagraph"/>
              <w:numPr>
                <w:ilvl w:val="0"/>
                <w:numId w:val="1"/>
              </w:numPr>
              <w:shd w:val="clear" w:color="auto" w:fill="FFFFFF" w:themeFill="background1"/>
              <w:spacing w:line="240" w:lineRule="auto"/>
              <w:rPr>
                <w:rFonts w:ascii="Times New Roman" w:eastAsiaTheme="minorHAnsi" w:hAnsi="Times New Roman" w:cs="Times New Roman"/>
                <w:color w:val="auto"/>
                <w:kern w:val="2"/>
                <w:lang w:val="en-IN" w:eastAsia="en-US"/>
              </w:rPr>
            </w:pPr>
            <w:r w:rsidRPr="0067249A">
              <w:rPr>
                <w:rFonts w:ascii="Times New Roman" w:eastAsiaTheme="minorHAnsi" w:hAnsi="Times New Roman" w:cs="Times New Roman"/>
                <w:color w:val="auto"/>
                <w:kern w:val="2"/>
                <w:lang w:val="en-IN" w:eastAsia="en-US"/>
              </w:rPr>
              <w:t>Creation of logins, users, roles and managing orphan users &amp;logins.</w:t>
            </w:r>
          </w:p>
          <w:p w14:paraId="2AB093A5" w14:textId="1265DDD5" w:rsidR="0011383C" w:rsidRPr="0067249A" w:rsidRDefault="008876CB" w:rsidP="00A551F1">
            <w:pPr>
              <w:pStyle w:val="ListParagraph"/>
              <w:numPr>
                <w:ilvl w:val="0"/>
                <w:numId w:val="1"/>
              </w:numPr>
              <w:shd w:val="clear" w:color="auto" w:fill="FFFFFF" w:themeFill="background1"/>
              <w:spacing w:line="240" w:lineRule="auto"/>
              <w:rPr>
                <w:rFonts w:ascii="Times New Roman" w:eastAsiaTheme="minorHAnsi" w:hAnsi="Times New Roman" w:cs="Times New Roman"/>
                <w:color w:val="auto"/>
                <w:kern w:val="2"/>
                <w:lang w:val="en-IN" w:eastAsia="en-US"/>
              </w:rPr>
            </w:pPr>
            <w:r>
              <w:rPr>
                <w:rFonts w:ascii="Times New Roman" w:eastAsiaTheme="minorHAnsi" w:hAnsi="Times New Roman" w:cs="Times New Roman"/>
                <w:color w:val="auto"/>
                <w:kern w:val="2"/>
                <w:lang w:val="en-IN" w:eastAsia="en-US"/>
              </w:rPr>
              <w:t>Hands-on</w:t>
            </w:r>
            <w:r w:rsidR="0011383C" w:rsidRPr="0067249A">
              <w:rPr>
                <w:rFonts w:ascii="Times New Roman" w:eastAsiaTheme="minorHAnsi" w:hAnsi="Times New Roman" w:cs="Times New Roman"/>
                <w:color w:val="auto"/>
                <w:kern w:val="2"/>
                <w:lang w:val="en-IN" w:eastAsia="en-US"/>
              </w:rPr>
              <w:t xml:space="preserve"> experience in assigning roles and permissions to logins.</w:t>
            </w:r>
          </w:p>
          <w:p w14:paraId="531CEFFD" w14:textId="68FBE3F5" w:rsidR="0011383C" w:rsidRPr="0067249A" w:rsidRDefault="0011383C" w:rsidP="00A551F1">
            <w:pPr>
              <w:pStyle w:val="ListParagraph"/>
              <w:numPr>
                <w:ilvl w:val="0"/>
                <w:numId w:val="1"/>
              </w:numPr>
              <w:shd w:val="clear" w:color="auto" w:fill="FFFFFF" w:themeFill="background1"/>
              <w:spacing w:line="240" w:lineRule="auto"/>
              <w:rPr>
                <w:rFonts w:ascii="Times New Roman" w:eastAsiaTheme="minorHAnsi" w:hAnsi="Times New Roman" w:cs="Times New Roman"/>
                <w:b/>
                <w:bCs/>
                <w:color w:val="auto"/>
                <w:kern w:val="2"/>
                <w:lang w:val="en-IN" w:eastAsia="en-US"/>
              </w:rPr>
            </w:pPr>
            <w:r w:rsidRPr="0067249A">
              <w:rPr>
                <w:rFonts w:ascii="Times New Roman" w:eastAsiaTheme="minorHAnsi" w:hAnsi="Times New Roman" w:cs="Times New Roman"/>
                <w:b/>
                <w:bCs/>
                <w:color w:val="auto"/>
                <w:kern w:val="2"/>
                <w:lang w:val="en-IN" w:eastAsia="en-US"/>
              </w:rPr>
              <w:t xml:space="preserve">Configured linked servers between </w:t>
            </w:r>
            <w:r w:rsidR="008876CB">
              <w:rPr>
                <w:rFonts w:ascii="Times New Roman" w:eastAsiaTheme="minorHAnsi" w:hAnsi="Times New Roman" w:cs="Times New Roman"/>
                <w:b/>
                <w:bCs/>
                <w:color w:val="auto"/>
                <w:kern w:val="2"/>
                <w:lang w:val="en-IN" w:eastAsia="en-US"/>
              </w:rPr>
              <w:t xml:space="preserve">the </w:t>
            </w:r>
            <w:r w:rsidRPr="0067249A">
              <w:rPr>
                <w:rFonts w:ascii="Times New Roman" w:eastAsiaTheme="minorHAnsi" w:hAnsi="Times New Roman" w:cs="Times New Roman"/>
                <w:b/>
                <w:bCs/>
                <w:color w:val="auto"/>
                <w:kern w:val="2"/>
                <w:lang w:val="en-IN" w:eastAsia="en-US"/>
              </w:rPr>
              <w:t>same/different SQL versions.</w:t>
            </w:r>
          </w:p>
          <w:p w14:paraId="182FAEF4" w14:textId="77777777" w:rsidR="0011383C" w:rsidRPr="0067249A" w:rsidRDefault="0011383C" w:rsidP="00A551F1">
            <w:pPr>
              <w:pStyle w:val="ListParagraph"/>
              <w:numPr>
                <w:ilvl w:val="0"/>
                <w:numId w:val="1"/>
              </w:numPr>
              <w:shd w:val="clear" w:color="auto" w:fill="FFFFFF" w:themeFill="background1"/>
              <w:spacing w:line="240" w:lineRule="auto"/>
              <w:rPr>
                <w:rFonts w:ascii="Times New Roman" w:eastAsiaTheme="minorHAnsi" w:hAnsi="Times New Roman" w:cs="Times New Roman"/>
                <w:b/>
                <w:bCs/>
                <w:color w:val="auto"/>
                <w:kern w:val="2"/>
                <w:lang w:val="en-IN" w:eastAsia="en-US"/>
              </w:rPr>
            </w:pPr>
            <w:r w:rsidRPr="0067249A">
              <w:rPr>
                <w:rFonts w:ascii="Times New Roman" w:eastAsiaTheme="minorHAnsi" w:hAnsi="Times New Roman" w:cs="Times New Roman"/>
                <w:b/>
                <w:bCs/>
                <w:color w:val="auto"/>
                <w:kern w:val="2"/>
                <w:lang w:val="en-IN" w:eastAsia="en-US"/>
              </w:rPr>
              <w:t>Backups, backup encryptions, restoration and recovery models.</w:t>
            </w:r>
          </w:p>
          <w:p w14:paraId="78578BA5" w14:textId="77777777" w:rsidR="0011383C" w:rsidRPr="00A846D2" w:rsidRDefault="0011383C" w:rsidP="00A551F1">
            <w:pPr>
              <w:pStyle w:val="ListParagraph"/>
              <w:numPr>
                <w:ilvl w:val="0"/>
                <w:numId w:val="1"/>
              </w:numPr>
              <w:shd w:val="clear" w:color="auto" w:fill="FFFFFF" w:themeFill="background1"/>
              <w:spacing w:line="240" w:lineRule="auto"/>
              <w:rPr>
                <w:rFonts w:ascii="Times New Roman" w:eastAsiaTheme="minorHAnsi" w:hAnsi="Times New Roman" w:cs="Times New Roman"/>
                <w:b/>
                <w:bCs/>
                <w:color w:val="auto"/>
                <w:kern w:val="2"/>
                <w:lang w:val="en-IN" w:eastAsia="en-US"/>
              </w:rPr>
            </w:pPr>
            <w:r w:rsidRPr="0067249A">
              <w:rPr>
                <w:rFonts w:ascii="Times New Roman" w:eastAsiaTheme="minorHAnsi" w:hAnsi="Times New Roman" w:cs="Times New Roman"/>
                <w:color w:val="auto"/>
                <w:kern w:val="2"/>
                <w:lang w:val="en-IN" w:eastAsia="en-US"/>
              </w:rPr>
              <w:t xml:space="preserve">Resolved </w:t>
            </w:r>
            <w:r w:rsidRPr="00A846D2">
              <w:rPr>
                <w:rFonts w:ascii="Times New Roman" w:eastAsiaTheme="minorHAnsi" w:hAnsi="Times New Roman" w:cs="Times New Roman"/>
                <w:b/>
                <w:bCs/>
                <w:color w:val="auto"/>
                <w:kern w:val="2"/>
                <w:lang w:val="en-IN" w:eastAsia="en-US"/>
              </w:rPr>
              <w:t>corruption of system/user databases, suspect DB issues.</w:t>
            </w:r>
          </w:p>
          <w:p w14:paraId="666A5ED7" w14:textId="77777777" w:rsidR="0011383C" w:rsidRPr="0067249A" w:rsidRDefault="0011383C" w:rsidP="00A551F1">
            <w:pPr>
              <w:pStyle w:val="ListParagraph"/>
              <w:numPr>
                <w:ilvl w:val="0"/>
                <w:numId w:val="1"/>
              </w:numPr>
              <w:shd w:val="clear" w:color="auto" w:fill="FFFFFF" w:themeFill="background1"/>
              <w:spacing w:line="240" w:lineRule="auto"/>
              <w:rPr>
                <w:rFonts w:ascii="Times New Roman" w:eastAsiaTheme="minorHAnsi" w:hAnsi="Times New Roman" w:cs="Times New Roman"/>
                <w:color w:val="auto"/>
                <w:kern w:val="2"/>
                <w:lang w:val="en-IN" w:eastAsia="en-US"/>
              </w:rPr>
            </w:pPr>
            <w:r w:rsidRPr="0067249A">
              <w:rPr>
                <w:rFonts w:ascii="Times New Roman" w:eastAsiaTheme="minorHAnsi" w:hAnsi="Times New Roman" w:cs="Times New Roman"/>
                <w:color w:val="auto"/>
                <w:kern w:val="2"/>
                <w:lang w:val="en-IN" w:eastAsia="en-US"/>
              </w:rPr>
              <w:t>Configured alerts, database mail, jobs and maintenance plans.</w:t>
            </w:r>
          </w:p>
          <w:p w14:paraId="19C55DA3" w14:textId="77777777" w:rsidR="0011383C" w:rsidRPr="0067249A" w:rsidRDefault="0011383C" w:rsidP="00A551F1">
            <w:pPr>
              <w:pStyle w:val="ListParagraph"/>
              <w:numPr>
                <w:ilvl w:val="0"/>
                <w:numId w:val="1"/>
              </w:numPr>
              <w:shd w:val="clear" w:color="auto" w:fill="FFFFFF" w:themeFill="background1"/>
              <w:spacing w:line="240" w:lineRule="auto"/>
              <w:rPr>
                <w:rFonts w:ascii="Times New Roman" w:eastAsiaTheme="minorHAnsi" w:hAnsi="Times New Roman" w:cs="Times New Roman"/>
                <w:color w:val="auto"/>
                <w:kern w:val="2"/>
                <w:lang w:val="en-IN" w:eastAsia="en-US"/>
              </w:rPr>
            </w:pPr>
            <w:r w:rsidRPr="0067249A">
              <w:rPr>
                <w:rFonts w:ascii="Times New Roman" w:eastAsiaTheme="minorHAnsi" w:hAnsi="Times New Roman" w:cs="Times New Roman"/>
                <w:b/>
                <w:bCs/>
                <w:color w:val="auto"/>
                <w:kern w:val="2"/>
                <w:lang w:val="en-IN" w:eastAsia="en-US"/>
              </w:rPr>
              <w:t>Log shipping and Mirroring configuration</w:t>
            </w:r>
            <w:r w:rsidRPr="0067249A">
              <w:rPr>
                <w:rFonts w:ascii="Times New Roman" w:eastAsiaTheme="minorHAnsi" w:hAnsi="Times New Roman" w:cs="Times New Roman"/>
                <w:color w:val="auto"/>
                <w:kern w:val="2"/>
                <w:lang w:val="en-IN" w:eastAsia="en-US"/>
              </w:rPr>
              <w:t xml:space="preserve">, errors in log shipping like </w:t>
            </w:r>
            <w:r w:rsidRPr="0067249A">
              <w:rPr>
                <w:rFonts w:ascii="Times New Roman" w:eastAsiaTheme="minorHAnsi" w:hAnsi="Times New Roman" w:cs="Times New Roman"/>
                <w:b/>
                <w:bCs/>
                <w:color w:val="auto"/>
                <w:kern w:val="2"/>
                <w:lang w:val="en-IN" w:eastAsia="en-US"/>
              </w:rPr>
              <w:t>14420,14421</w:t>
            </w:r>
            <w:r w:rsidRPr="0067249A">
              <w:rPr>
                <w:rFonts w:ascii="Times New Roman" w:eastAsiaTheme="minorHAnsi" w:hAnsi="Times New Roman" w:cs="Times New Roman"/>
                <w:color w:val="auto"/>
                <w:kern w:val="2"/>
                <w:lang w:val="en-IN" w:eastAsia="en-US"/>
              </w:rPr>
              <w:t>, scenarios of Mirroring Like Switch Over.</w:t>
            </w:r>
          </w:p>
          <w:p w14:paraId="43A5EF89" w14:textId="623C9055" w:rsidR="0011383C" w:rsidRPr="0067249A" w:rsidRDefault="0011383C" w:rsidP="00A551F1">
            <w:pPr>
              <w:pStyle w:val="ListParagraph"/>
              <w:numPr>
                <w:ilvl w:val="0"/>
                <w:numId w:val="1"/>
              </w:numPr>
              <w:shd w:val="clear" w:color="auto" w:fill="FFFFFF" w:themeFill="background1"/>
              <w:spacing w:line="240" w:lineRule="auto"/>
              <w:rPr>
                <w:rFonts w:ascii="Times New Roman" w:eastAsiaTheme="minorHAnsi" w:hAnsi="Times New Roman" w:cs="Times New Roman"/>
                <w:color w:val="auto"/>
                <w:kern w:val="2"/>
                <w:lang w:val="en-IN" w:eastAsia="en-US"/>
              </w:rPr>
            </w:pPr>
            <w:r w:rsidRPr="0067249A">
              <w:rPr>
                <w:rFonts w:ascii="Times New Roman" w:eastAsiaTheme="minorHAnsi" w:hAnsi="Times New Roman" w:cs="Times New Roman"/>
                <w:color w:val="auto"/>
                <w:kern w:val="2"/>
                <w:lang w:val="en-IN" w:eastAsia="en-US"/>
              </w:rPr>
              <w:t xml:space="preserve">Configuring Active Directory and adding VM’s to </w:t>
            </w:r>
            <w:r w:rsidR="008876CB">
              <w:rPr>
                <w:rFonts w:ascii="Times New Roman" w:eastAsiaTheme="minorHAnsi" w:hAnsi="Times New Roman" w:cs="Times New Roman"/>
                <w:color w:val="auto"/>
                <w:kern w:val="2"/>
                <w:lang w:val="en-IN" w:eastAsia="en-US"/>
              </w:rPr>
              <w:t xml:space="preserve">the </w:t>
            </w:r>
            <w:r w:rsidRPr="0067249A">
              <w:rPr>
                <w:rFonts w:ascii="Times New Roman" w:eastAsiaTheme="minorHAnsi" w:hAnsi="Times New Roman" w:cs="Times New Roman"/>
                <w:color w:val="auto"/>
                <w:kern w:val="2"/>
                <w:lang w:val="en-IN" w:eastAsia="en-US"/>
              </w:rPr>
              <w:t>Domain.</w:t>
            </w:r>
          </w:p>
          <w:p w14:paraId="4FE332E2" w14:textId="7477A75E" w:rsidR="0011383C" w:rsidRPr="0067249A" w:rsidRDefault="0011383C" w:rsidP="00A551F1">
            <w:pPr>
              <w:pStyle w:val="ListParagraph"/>
              <w:numPr>
                <w:ilvl w:val="0"/>
                <w:numId w:val="1"/>
              </w:numPr>
              <w:shd w:val="clear" w:color="auto" w:fill="FFFFFF" w:themeFill="background1"/>
              <w:spacing w:line="240" w:lineRule="auto"/>
              <w:rPr>
                <w:rFonts w:ascii="Times New Roman" w:eastAsiaTheme="minorHAnsi" w:hAnsi="Times New Roman" w:cs="Times New Roman"/>
                <w:color w:val="auto"/>
                <w:kern w:val="2"/>
                <w:lang w:val="en-IN" w:eastAsia="en-US"/>
              </w:rPr>
            </w:pPr>
            <w:r w:rsidRPr="0067249A">
              <w:rPr>
                <w:rFonts w:ascii="Times New Roman" w:eastAsiaTheme="minorHAnsi" w:hAnsi="Times New Roman" w:cs="Times New Roman"/>
                <w:b/>
                <w:bCs/>
                <w:color w:val="auto"/>
                <w:kern w:val="2"/>
                <w:lang w:val="en-IN" w:eastAsia="en-US"/>
              </w:rPr>
              <w:t xml:space="preserve">Failover Clustering, adding node, adding disks, patching, </w:t>
            </w:r>
            <w:r w:rsidR="008876CB">
              <w:rPr>
                <w:rFonts w:ascii="Times New Roman" w:eastAsiaTheme="minorHAnsi" w:hAnsi="Times New Roman" w:cs="Times New Roman"/>
                <w:b/>
                <w:bCs/>
                <w:color w:val="auto"/>
                <w:kern w:val="2"/>
                <w:lang w:val="en-IN" w:eastAsia="en-US"/>
              </w:rPr>
              <w:t>troubleshooting</w:t>
            </w:r>
            <w:r w:rsidRPr="0067249A">
              <w:rPr>
                <w:rFonts w:ascii="Times New Roman" w:eastAsiaTheme="minorHAnsi" w:hAnsi="Times New Roman" w:cs="Times New Roman"/>
                <w:b/>
                <w:bCs/>
                <w:color w:val="auto"/>
                <w:kern w:val="2"/>
                <w:lang w:val="en-IN" w:eastAsia="en-US"/>
              </w:rPr>
              <w:t xml:space="preserve"> issues, </w:t>
            </w:r>
            <w:r w:rsidR="008876CB">
              <w:rPr>
                <w:rFonts w:ascii="Times New Roman" w:eastAsiaTheme="minorHAnsi" w:hAnsi="Times New Roman" w:cs="Times New Roman"/>
                <w:b/>
                <w:bCs/>
                <w:color w:val="auto"/>
                <w:kern w:val="2"/>
                <w:lang w:val="en-IN" w:eastAsia="en-US"/>
              </w:rPr>
              <w:t>multi-subnet</w:t>
            </w:r>
            <w:r w:rsidRPr="0067249A">
              <w:rPr>
                <w:rFonts w:ascii="Times New Roman" w:eastAsiaTheme="minorHAnsi" w:hAnsi="Times New Roman" w:cs="Times New Roman"/>
                <w:b/>
                <w:bCs/>
                <w:color w:val="auto"/>
                <w:kern w:val="2"/>
                <w:lang w:val="en-IN" w:eastAsia="en-US"/>
              </w:rPr>
              <w:t xml:space="preserve"> failover cluster</w:t>
            </w:r>
            <w:r w:rsidRPr="0067249A">
              <w:rPr>
                <w:rFonts w:ascii="Times New Roman" w:eastAsiaTheme="minorHAnsi" w:hAnsi="Times New Roman" w:cs="Times New Roman"/>
                <w:color w:val="auto"/>
                <w:kern w:val="2"/>
                <w:lang w:val="en-IN" w:eastAsia="en-US"/>
              </w:rPr>
              <w:t>.</w:t>
            </w:r>
          </w:p>
          <w:p w14:paraId="476FEDFC" w14:textId="57CC09F6" w:rsidR="0011383C" w:rsidRPr="0067249A" w:rsidRDefault="008876CB" w:rsidP="00A551F1">
            <w:pPr>
              <w:pStyle w:val="ListParagraph"/>
              <w:numPr>
                <w:ilvl w:val="0"/>
                <w:numId w:val="1"/>
              </w:numPr>
              <w:shd w:val="clear" w:color="auto" w:fill="FFFFFF" w:themeFill="background1"/>
              <w:spacing w:line="240" w:lineRule="auto"/>
              <w:rPr>
                <w:rFonts w:ascii="Times New Roman" w:eastAsiaTheme="minorHAnsi" w:hAnsi="Times New Roman" w:cs="Times New Roman"/>
                <w:color w:val="auto"/>
                <w:kern w:val="2"/>
                <w:lang w:val="en-IN" w:eastAsia="en-US"/>
              </w:rPr>
            </w:pPr>
            <w:r>
              <w:rPr>
                <w:rFonts w:ascii="Times New Roman" w:eastAsiaTheme="minorHAnsi" w:hAnsi="Times New Roman" w:cs="Times New Roman"/>
                <w:color w:val="auto"/>
                <w:kern w:val="2"/>
                <w:lang w:val="en-IN" w:eastAsia="en-US"/>
              </w:rPr>
              <w:t>Hands-on</w:t>
            </w:r>
            <w:r w:rsidR="0011383C" w:rsidRPr="0067249A">
              <w:rPr>
                <w:rFonts w:ascii="Times New Roman" w:eastAsiaTheme="minorHAnsi" w:hAnsi="Times New Roman" w:cs="Times New Roman"/>
                <w:color w:val="auto"/>
                <w:kern w:val="2"/>
                <w:lang w:val="en-IN" w:eastAsia="en-US"/>
              </w:rPr>
              <w:t xml:space="preserve"> experience in </w:t>
            </w:r>
            <w:r w:rsidR="0011383C" w:rsidRPr="0067249A">
              <w:rPr>
                <w:rFonts w:ascii="Times New Roman" w:eastAsiaTheme="minorHAnsi" w:hAnsi="Times New Roman" w:cs="Times New Roman"/>
                <w:b/>
                <w:bCs/>
                <w:color w:val="auto"/>
                <w:kern w:val="2"/>
                <w:lang w:val="en-IN" w:eastAsia="en-US"/>
              </w:rPr>
              <w:t>Distributed AG, Contained AG.</w:t>
            </w:r>
          </w:p>
          <w:p w14:paraId="2C09AC92" w14:textId="2925CC66" w:rsidR="0011383C" w:rsidRPr="0067249A" w:rsidRDefault="0011383C" w:rsidP="00A551F1">
            <w:pPr>
              <w:pStyle w:val="ListParagraph"/>
              <w:numPr>
                <w:ilvl w:val="0"/>
                <w:numId w:val="1"/>
              </w:numPr>
              <w:shd w:val="clear" w:color="auto" w:fill="FFFFFF" w:themeFill="background1"/>
              <w:spacing w:line="240" w:lineRule="auto"/>
              <w:rPr>
                <w:rFonts w:ascii="Times New Roman" w:eastAsiaTheme="minorHAnsi" w:hAnsi="Times New Roman" w:cs="Times New Roman"/>
                <w:color w:val="auto"/>
                <w:kern w:val="2"/>
                <w:lang w:val="en-IN" w:eastAsia="en-US"/>
              </w:rPr>
            </w:pPr>
            <w:r w:rsidRPr="0067249A">
              <w:rPr>
                <w:rFonts w:ascii="Times New Roman" w:eastAsiaTheme="minorHAnsi" w:hAnsi="Times New Roman" w:cs="Times New Roman"/>
                <w:color w:val="auto"/>
                <w:kern w:val="2"/>
                <w:lang w:val="en-IN" w:eastAsia="en-US"/>
              </w:rPr>
              <w:t xml:space="preserve">Configured </w:t>
            </w:r>
            <w:r w:rsidRPr="0067249A">
              <w:rPr>
                <w:rFonts w:ascii="Times New Roman" w:eastAsiaTheme="minorHAnsi" w:hAnsi="Times New Roman" w:cs="Times New Roman"/>
                <w:b/>
                <w:bCs/>
                <w:color w:val="auto"/>
                <w:kern w:val="2"/>
                <w:lang w:val="en-IN" w:eastAsia="en-US"/>
              </w:rPr>
              <w:t xml:space="preserve">Always on AG and read </w:t>
            </w:r>
            <w:r w:rsidR="008876CB">
              <w:rPr>
                <w:rFonts w:ascii="Times New Roman" w:eastAsiaTheme="minorHAnsi" w:hAnsi="Times New Roman" w:cs="Times New Roman"/>
                <w:b/>
                <w:bCs/>
                <w:color w:val="auto"/>
                <w:kern w:val="2"/>
                <w:lang w:val="en-IN" w:eastAsia="en-US"/>
              </w:rPr>
              <w:t>intent</w:t>
            </w:r>
            <w:r w:rsidRPr="0067249A">
              <w:rPr>
                <w:rFonts w:ascii="Times New Roman" w:eastAsiaTheme="minorHAnsi" w:hAnsi="Times New Roman" w:cs="Times New Roman"/>
                <w:b/>
                <w:bCs/>
                <w:color w:val="auto"/>
                <w:kern w:val="2"/>
                <w:lang w:val="en-IN" w:eastAsia="en-US"/>
              </w:rPr>
              <w:t xml:space="preserve"> replicas.</w:t>
            </w:r>
            <w:r w:rsidRPr="0067249A">
              <w:rPr>
                <w:rFonts w:ascii="Times New Roman" w:eastAsiaTheme="minorHAnsi" w:hAnsi="Times New Roman" w:cs="Times New Roman"/>
                <w:color w:val="auto"/>
                <w:kern w:val="2"/>
                <w:lang w:val="en-IN" w:eastAsia="en-US"/>
              </w:rPr>
              <w:t xml:space="preserve"> </w:t>
            </w:r>
          </w:p>
          <w:p w14:paraId="0A2E3695" w14:textId="07C036C7" w:rsidR="0011383C" w:rsidRPr="0067249A" w:rsidRDefault="008876CB" w:rsidP="00A551F1">
            <w:pPr>
              <w:pStyle w:val="ListParagraph"/>
              <w:numPr>
                <w:ilvl w:val="0"/>
                <w:numId w:val="1"/>
              </w:numPr>
              <w:shd w:val="clear" w:color="auto" w:fill="FFFFFF" w:themeFill="background1"/>
              <w:spacing w:line="240" w:lineRule="auto"/>
              <w:rPr>
                <w:rFonts w:ascii="Times New Roman" w:eastAsiaTheme="minorHAnsi" w:hAnsi="Times New Roman" w:cs="Times New Roman"/>
                <w:color w:val="auto"/>
                <w:kern w:val="2"/>
                <w:lang w:val="en-IN" w:eastAsia="en-US"/>
              </w:rPr>
            </w:pPr>
            <w:r>
              <w:rPr>
                <w:rFonts w:ascii="Times New Roman" w:eastAsiaTheme="minorHAnsi" w:hAnsi="Times New Roman" w:cs="Times New Roman"/>
                <w:color w:val="auto"/>
                <w:kern w:val="2"/>
                <w:lang w:val="en-IN" w:eastAsia="en-US"/>
              </w:rPr>
              <w:t>Hands-on</w:t>
            </w:r>
            <w:r w:rsidR="0011383C" w:rsidRPr="0067249A">
              <w:rPr>
                <w:rFonts w:ascii="Times New Roman" w:eastAsiaTheme="minorHAnsi" w:hAnsi="Times New Roman" w:cs="Times New Roman"/>
                <w:color w:val="auto"/>
                <w:kern w:val="2"/>
                <w:lang w:val="en-IN" w:eastAsia="en-US"/>
              </w:rPr>
              <w:t xml:space="preserve"> experience in performing various types of </w:t>
            </w:r>
            <w:r w:rsidR="0011383C" w:rsidRPr="0067249A">
              <w:rPr>
                <w:rFonts w:ascii="Times New Roman" w:eastAsiaTheme="minorHAnsi" w:hAnsi="Times New Roman" w:cs="Times New Roman"/>
                <w:b/>
                <w:bCs/>
                <w:color w:val="auto"/>
                <w:kern w:val="2"/>
                <w:lang w:val="en-IN" w:eastAsia="en-US"/>
              </w:rPr>
              <w:t xml:space="preserve">AG </w:t>
            </w:r>
            <w:r w:rsidR="0011383C" w:rsidRPr="0067249A">
              <w:rPr>
                <w:rFonts w:ascii="Times New Roman" w:eastAsiaTheme="minorHAnsi" w:hAnsi="Times New Roman" w:cs="Times New Roman"/>
                <w:color w:val="auto"/>
                <w:kern w:val="2"/>
                <w:lang w:val="en-IN" w:eastAsia="en-US"/>
              </w:rPr>
              <w:t>options like</w:t>
            </w:r>
            <w:r w:rsidR="0011383C" w:rsidRPr="0067249A">
              <w:rPr>
                <w:rFonts w:ascii="Times New Roman" w:eastAsiaTheme="minorHAnsi" w:hAnsi="Times New Roman" w:cs="Times New Roman"/>
                <w:b/>
                <w:bCs/>
                <w:color w:val="auto"/>
                <w:kern w:val="2"/>
                <w:lang w:val="en-IN" w:eastAsia="en-US"/>
              </w:rPr>
              <w:t xml:space="preserve"> Auto Seeding, full DB and log backups on AG, join only option.</w:t>
            </w:r>
          </w:p>
          <w:p w14:paraId="29F0A7EE" w14:textId="77777777" w:rsidR="0011383C" w:rsidRPr="0067249A" w:rsidRDefault="0011383C" w:rsidP="00A551F1">
            <w:pPr>
              <w:pStyle w:val="ListParagraph"/>
              <w:numPr>
                <w:ilvl w:val="0"/>
                <w:numId w:val="1"/>
              </w:numPr>
              <w:shd w:val="clear" w:color="auto" w:fill="FFFFFF" w:themeFill="background1"/>
              <w:spacing w:line="240" w:lineRule="auto"/>
              <w:rPr>
                <w:rFonts w:ascii="Times New Roman" w:eastAsiaTheme="minorHAnsi" w:hAnsi="Times New Roman" w:cs="Times New Roman"/>
                <w:color w:val="auto"/>
                <w:kern w:val="2"/>
                <w:lang w:val="en-IN" w:eastAsia="en-US"/>
              </w:rPr>
            </w:pPr>
            <w:r w:rsidRPr="0067249A">
              <w:rPr>
                <w:rFonts w:ascii="Times New Roman" w:eastAsiaTheme="minorHAnsi" w:hAnsi="Times New Roman" w:cs="Times New Roman"/>
                <w:color w:val="auto"/>
                <w:kern w:val="2"/>
                <w:lang w:val="en-IN" w:eastAsia="en-US"/>
              </w:rPr>
              <w:t xml:space="preserve">Implemented </w:t>
            </w:r>
            <w:r w:rsidRPr="0067249A">
              <w:rPr>
                <w:rFonts w:ascii="Times New Roman" w:eastAsiaTheme="minorHAnsi" w:hAnsi="Times New Roman" w:cs="Times New Roman"/>
                <w:b/>
                <w:bCs/>
                <w:color w:val="auto"/>
                <w:kern w:val="2"/>
                <w:lang w:val="en-IN" w:eastAsia="en-US"/>
              </w:rPr>
              <w:t>replication snapshot, transactional, merge &amp; P2P.</w:t>
            </w:r>
          </w:p>
          <w:p w14:paraId="106718F9" w14:textId="1528D532" w:rsidR="0011383C" w:rsidRPr="0067249A" w:rsidRDefault="0011383C" w:rsidP="00A551F1">
            <w:pPr>
              <w:pStyle w:val="ListParagraph"/>
              <w:numPr>
                <w:ilvl w:val="0"/>
                <w:numId w:val="1"/>
              </w:numPr>
              <w:shd w:val="clear" w:color="auto" w:fill="FFFFFF" w:themeFill="background1"/>
              <w:spacing w:line="240" w:lineRule="auto"/>
              <w:rPr>
                <w:rFonts w:ascii="Times New Roman" w:eastAsiaTheme="minorHAnsi" w:hAnsi="Times New Roman" w:cs="Times New Roman"/>
                <w:b/>
                <w:bCs/>
                <w:color w:val="auto"/>
                <w:kern w:val="2"/>
                <w:lang w:val="en-IN" w:eastAsia="en-US"/>
              </w:rPr>
            </w:pPr>
            <w:r w:rsidRPr="0067249A">
              <w:rPr>
                <w:rFonts w:ascii="Times New Roman" w:eastAsiaTheme="minorHAnsi" w:hAnsi="Times New Roman" w:cs="Times New Roman"/>
                <w:b/>
                <w:bCs/>
                <w:color w:val="auto"/>
                <w:kern w:val="2"/>
                <w:lang w:val="en-IN" w:eastAsia="en-US"/>
              </w:rPr>
              <w:t xml:space="preserve">Understanding of SQL </w:t>
            </w:r>
            <w:r w:rsidR="00822BA3">
              <w:rPr>
                <w:rFonts w:ascii="Times New Roman" w:eastAsiaTheme="minorHAnsi" w:hAnsi="Times New Roman" w:cs="Times New Roman"/>
                <w:b/>
                <w:bCs/>
                <w:color w:val="auto"/>
                <w:kern w:val="2"/>
                <w:lang w:val="en-IN" w:eastAsia="en-US"/>
              </w:rPr>
              <w:t>Server</w:t>
            </w:r>
            <w:r w:rsidRPr="0067249A">
              <w:rPr>
                <w:rFonts w:ascii="Times New Roman" w:eastAsiaTheme="minorHAnsi" w:hAnsi="Times New Roman" w:cs="Times New Roman"/>
                <w:b/>
                <w:bCs/>
                <w:color w:val="auto"/>
                <w:kern w:val="2"/>
                <w:lang w:val="en-IN" w:eastAsia="en-US"/>
              </w:rPr>
              <w:t>, log and query architecture.</w:t>
            </w:r>
          </w:p>
          <w:p w14:paraId="0C9AA6A7" w14:textId="21A665FF" w:rsidR="001A0C5A" w:rsidRPr="0067249A" w:rsidRDefault="0011383C" w:rsidP="00A551F1">
            <w:pPr>
              <w:pStyle w:val="ListParagraph"/>
              <w:numPr>
                <w:ilvl w:val="0"/>
                <w:numId w:val="1"/>
              </w:numPr>
              <w:shd w:val="clear" w:color="auto" w:fill="FFFFFF" w:themeFill="background1"/>
              <w:spacing w:line="240" w:lineRule="auto"/>
              <w:rPr>
                <w:rFonts w:ascii="Times New Roman" w:eastAsiaTheme="minorHAnsi" w:hAnsi="Times New Roman" w:cs="Times New Roman"/>
                <w:color w:val="auto"/>
                <w:kern w:val="2"/>
                <w:lang w:val="en-IN" w:eastAsia="en-US"/>
              </w:rPr>
            </w:pPr>
            <w:r w:rsidRPr="0067249A">
              <w:rPr>
                <w:rFonts w:ascii="Times New Roman" w:eastAsiaTheme="minorHAnsi" w:hAnsi="Times New Roman" w:cs="Times New Roman"/>
                <w:b/>
                <w:bCs/>
                <w:color w:val="auto"/>
                <w:kern w:val="2"/>
                <w:lang w:val="en-IN" w:eastAsia="en-US"/>
              </w:rPr>
              <w:t xml:space="preserve">Blockings and Deadlocks using Extended Events </w:t>
            </w:r>
            <w:r w:rsidRPr="00795108">
              <w:rPr>
                <w:rFonts w:ascii="Times New Roman" w:eastAsiaTheme="minorHAnsi" w:hAnsi="Times New Roman" w:cs="Times New Roman"/>
                <w:color w:val="auto"/>
                <w:kern w:val="2"/>
                <w:lang w:val="en-IN" w:eastAsia="en-US"/>
              </w:rPr>
              <w:t>and giving recommendations</w:t>
            </w:r>
            <w:r w:rsidRPr="0067249A">
              <w:rPr>
                <w:rFonts w:ascii="Times New Roman" w:eastAsiaTheme="minorHAnsi" w:hAnsi="Times New Roman" w:cs="Times New Roman"/>
                <w:color w:val="auto"/>
                <w:kern w:val="2"/>
                <w:lang w:val="en-IN" w:eastAsia="en-US"/>
              </w:rPr>
              <w:t xml:space="preserve"> on</w:t>
            </w:r>
            <w:r w:rsidRPr="0067249A">
              <w:rPr>
                <w:rFonts w:ascii="Times New Roman" w:eastAsiaTheme="minorHAnsi" w:hAnsi="Times New Roman" w:cs="Times New Roman"/>
                <w:b/>
                <w:bCs/>
                <w:color w:val="auto"/>
                <w:kern w:val="2"/>
                <w:lang w:val="en-IN" w:eastAsia="en-US"/>
              </w:rPr>
              <w:t xml:space="preserve"> Isolation Levels, Indexes </w:t>
            </w:r>
            <w:r w:rsidR="00E47AC6" w:rsidRPr="0067249A">
              <w:rPr>
                <w:rFonts w:ascii="Times New Roman" w:eastAsiaTheme="minorHAnsi" w:hAnsi="Times New Roman" w:cs="Times New Roman"/>
                <w:color w:val="auto"/>
                <w:kern w:val="2"/>
                <w:lang w:val="en-IN" w:eastAsia="en-US"/>
              </w:rPr>
              <w:t>to</w:t>
            </w:r>
            <w:r w:rsidR="00E47AC6" w:rsidRPr="0067249A">
              <w:rPr>
                <w:rFonts w:ascii="Times New Roman" w:eastAsiaTheme="minorHAnsi" w:hAnsi="Times New Roman" w:cs="Times New Roman"/>
                <w:b/>
                <w:bCs/>
                <w:color w:val="auto"/>
                <w:kern w:val="2"/>
                <w:lang w:val="en-IN" w:eastAsia="en-US"/>
              </w:rPr>
              <w:t xml:space="preserve"> </w:t>
            </w:r>
            <w:r w:rsidR="00822BA3">
              <w:rPr>
                <w:rFonts w:ascii="Times New Roman" w:eastAsiaTheme="minorHAnsi" w:hAnsi="Times New Roman" w:cs="Times New Roman"/>
                <w:b/>
                <w:bCs/>
                <w:color w:val="auto"/>
                <w:kern w:val="2"/>
                <w:lang w:val="en-IN" w:eastAsia="en-US"/>
              </w:rPr>
              <w:t>minimise</w:t>
            </w:r>
            <w:r w:rsidR="001163A6" w:rsidRPr="0067249A">
              <w:rPr>
                <w:rFonts w:ascii="Times New Roman" w:eastAsiaTheme="minorHAnsi" w:hAnsi="Times New Roman" w:cs="Times New Roman"/>
                <w:b/>
                <w:bCs/>
                <w:color w:val="auto"/>
                <w:kern w:val="2"/>
                <w:lang w:val="en-IN" w:eastAsia="en-US"/>
              </w:rPr>
              <w:t xml:space="preserve"> blockings</w:t>
            </w:r>
            <w:r w:rsidR="00A551F1" w:rsidRPr="0067249A">
              <w:rPr>
                <w:rFonts w:ascii="Times New Roman" w:eastAsiaTheme="minorHAnsi" w:hAnsi="Times New Roman" w:cs="Times New Roman"/>
                <w:b/>
                <w:bCs/>
                <w:color w:val="auto"/>
                <w:kern w:val="2"/>
                <w:lang w:val="en-IN" w:eastAsia="en-US"/>
              </w:rPr>
              <w:t>.</w:t>
            </w:r>
          </w:p>
          <w:p w14:paraId="23F80FA3" w14:textId="77777777" w:rsidR="00A551F1" w:rsidRPr="0067249A" w:rsidRDefault="00A551F1" w:rsidP="00A551F1">
            <w:pPr>
              <w:pStyle w:val="ListParagraph"/>
              <w:numPr>
                <w:ilvl w:val="0"/>
                <w:numId w:val="1"/>
              </w:numPr>
              <w:shd w:val="clear" w:color="auto" w:fill="FFFFFF" w:themeFill="background1"/>
              <w:spacing w:line="240" w:lineRule="auto"/>
              <w:rPr>
                <w:rFonts w:ascii="Times New Roman" w:eastAsiaTheme="minorHAnsi" w:hAnsi="Times New Roman" w:cs="Times New Roman"/>
                <w:color w:val="auto"/>
                <w:kern w:val="2"/>
                <w:lang w:val="en-IN" w:eastAsia="en-US"/>
              </w:rPr>
            </w:pPr>
            <w:r w:rsidRPr="0067249A">
              <w:rPr>
                <w:rFonts w:ascii="Times New Roman" w:eastAsiaTheme="minorHAnsi" w:hAnsi="Times New Roman" w:cs="Times New Roman"/>
                <w:color w:val="auto"/>
                <w:kern w:val="2"/>
                <w:lang w:val="en-IN" w:eastAsia="en-US"/>
              </w:rPr>
              <w:t>Having good experience</w:t>
            </w:r>
            <w:r w:rsidRPr="0067249A">
              <w:rPr>
                <w:rFonts w:ascii="Times New Roman" w:eastAsiaTheme="minorHAnsi" w:hAnsi="Times New Roman" w:cs="Times New Roman"/>
                <w:b/>
                <w:bCs/>
                <w:color w:val="auto"/>
                <w:kern w:val="2"/>
                <w:lang w:val="en-IN" w:eastAsia="en-US"/>
              </w:rPr>
              <w:t xml:space="preserve"> </w:t>
            </w:r>
            <w:r w:rsidRPr="0067249A">
              <w:rPr>
                <w:rFonts w:ascii="Times New Roman" w:eastAsiaTheme="minorHAnsi" w:hAnsi="Times New Roman" w:cs="Times New Roman"/>
                <w:color w:val="auto"/>
                <w:kern w:val="2"/>
                <w:lang w:val="en-IN" w:eastAsia="en-US"/>
              </w:rPr>
              <w:t>in</w:t>
            </w:r>
            <w:r w:rsidRPr="0067249A">
              <w:rPr>
                <w:rFonts w:ascii="Times New Roman" w:eastAsiaTheme="minorHAnsi" w:hAnsi="Times New Roman" w:cs="Times New Roman"/>
                <w:b/>
                <w:bCs/>
                <w:color w:val="auto"/>
                <w:kern w:val="2"/>
                <w:lang w:val="en-IN" w:eastAsia="en-US"/>
              </w:rPr>
              <w:t xml:space="preserve"> clustered and non-clustered indexes.</w:t>
            </w:r>
          </w:p>
          <w:p w14:paraId="5D76713E" w14:textId="658EF7A0" w:rsidR="00A551F1" w:rsidRPr="00B37352" w:rsidRDefault="00A551F1" w:rsidP="00A551F1">
            <w:pPr>
              <w:pStyle w:val="ListParagraph"/>
              <w:numPr>
                <w:ilvl w:val="0"/>
                <w:numId w:val="1"/>
              </w:numPr>
              <w:shd w:val="clear" w:color="auto" w:fill="FFFFFF" w:themeFill="background1"/>
              <w:spacing w:line="240" w:lineRule="auto"/>
              <w:rPr>
                <w:rFonts w:ascii="Times New Roman" w:eastAsiaTheme="minorHAnsi" w:hAnsi="Times New Roman" w:cs="Times New Roman"/>
                <w:color w:val="auto"/>
                <w:kern w:val="2"/>
                <w:lang w:val="en-IN" w:eastAsia="en-US"/>
              </w:rPr>
            </w:pPr>
            <w:r w:rsidRPr="0067249A">
              <w:rPr>
                <w:rFonts w:ascii="Times New Roman" w:eastAsiaTheme="minorHAnsi" w:hAnsi="Times New Roman" w:cs="Times New Roman"/>
                <w:color w:val="auto"/>
                <w:kern w:val="2"/>
                <w:lang w:val="en-IN" w:eastAsia="en-US"/>
              </w:rPr>
              <w:t>Experience in</w:t>
            </w:r>
            <w:r w:rsidRPr="0067249A">
              <w:rPr>
                <w:rFonts w:ascii="Times New Roman" w:eastAsiaTheme="minorHAnsi" w:hAnsi="Times New Roman" w:cs="Times New Roman"/>
                <w:b/>
                <w:bCs/>
                <w:color w:val="auto"/>
                <w:kern w:val="2"/>
                <w:lang w:val="en-IN" w:eastAsia="en-US"/>
              </w:rPr>
              <w:t xml:space="preserve"> Upgradation and Migration in SQL</w:t>
            </w:r>
          </w:p>
        </w:tc>
        <w:tc>
          <w:tcPr>
            <w:tcW w:w="5320" w:type="dxa"/>
            <w:tcBorders>
              <w:left w:val="single" w:sz="8" w:space="0" w:color="FEFDFD"/>
            </w:tcBorders>
            <w:tcMar>
              <w:top w:w="0" w:type="dxa"/>
              <w:left w:w="0" w:type="dxa"/>
              <w:bottom w:w="0" w:type="dxa"/>
              <w:right w:w="0" w:type="dxa"/>
            </w:tcMar>
            <w:hideMark/>
          </w:tcPr>
          <w:p w14:paraId="2A4FD3FB" w14:textId="05D7D95B" w:rsidR="0011383C" w:rsidRPr="00F04F5F" w:rsidRDefault="0011383C" w:rsidP="008E2695">
            <w:pPr>
              <w:pStyle w:val="ListParagraph"/>
              <w:shd w:val="clear" w:color="auto" w:fill="FFFFFF" w:themeFill="background1"/>
              <w:spacing w:line="240" w:lineRule="auto"/>
              <w:rPr>
                <w:rFonts w:ascii="Times New Roman" w:eastAsiaTheme="minorHAnsi" w:hAnsi="Times New Roman" w:cs="Times New Roman"/>
                <w:b/>
                <w:bCs/>
                <w:color w:val="auto"/>
                <w:kern w:val="2"/>
                <w:sz w:val="22"/>
                <w:szCs w:val="22"/>
                <w:lang w:val="en-IN" w:eastAsia="en-US"/>
              </w:rPr>
            </w:pPr>
            <w:r w:rsidRPr="00F04F5F">
              <w:rPr>
                <w:rFonts w:ascii="Times New Roman" w:eastAsiaTheme="minorHAnsi" w:hAnsi="Times New Roman" w:cs="Times New Roman"/>
                <w:b/>
                <w:bCs/>
                <w:color w:val="auto"/>
                <w:kern w:val="2"/>
                <w:sz w:val="22"/>
                <w:szCs w:val="22"/>
                <w:lang w:val="en-IN" w:eastAsia="en-US"/>
              </w:rPr>
              <w:t>servers</w:t>
            </w:r>
            <w:r w:rsidR="00FA4D1B" w:rsidRPr="00F04F5F">
              <w:rPr>
                <w:rFonts w:ascii="Times New Roman" w:eastAsiaTheme="minorHAnsi" w:hAnsi="Times New Roman" w:cs="Times New Roman"/>
                <w:b/>
                <w:bCs/>
                <w:color w:val="auto"/>
                <w:kern w:val="2"/>
                <w:sz w:val="22"/>
                <w:szCs w:val="22"/>
                <w:lang w:val="en-IN" w:eastAsia="en-US"/>
              </w:rPr>
              <w:t xml:space="preserve"> &amp; </w:t>
            </w:r>
            <w:r w:rsidRPr="00F04F5F">
              <w:rPr>
                <w:rFonts w:ascii="Times New Roman" w:eastAsiaTheme="minorHAnsi" w:hAnsi="Times New Roman" w:cs="Times New Roman"/>
                <w:color w:val="auto"/>
                <w:kern w:val="2"/>
                <w:sz w:val="22"/>
                <w:szCs w:val="22"/>
                <w:lang w:val="en-IN"/>
              </w:rPr>
              <w:t xml:space="preserve">Good at </w:t>
            </w:r>
            <w:r w:rsidRPr="00F04F5F">
              <w:rPr>
                <w:rFonts w:ascii="Times New Roman" w:hAnsi="Times New Roman" w:cs="Times New Roman"/>
                <w:color w:val="auto"/>
                <w:sz w:val="22"/>
                <w:szCs w:val="22"/>
              </w:rPr>
              <w:t>configuring</w:t>
            </w:r>
            <w:r w:rsidRPr="00F04F5F">
              <w:rPr>
                <w:rFonts w:ascii="Times New Roman" w:eastAsiaTheme="minorHAnsi" w:hAnsi="Times New Roman" w:cs="Times New Roman"/>
                <w:b/>
                <w:bCs/>
                <w:color w:val="auto"/>
                <w:kern w:val="2"/>
                <w:sz w:val="22"/>
                <w:szCs w:val="22"/>
                <w:lang w:val="en-IN"/>
              </w:rPr>
              <w:t xml:space="preserve"> Roll back plan</w:t>
            </w:r>
            <w:r w:rsidR="008E2695" w:rsidRPr="00F04F5F">
              <w:rPr>
                <w:rFonts w:ascii="Times New Roman" w:eastAsiaTheme="minorHAnsi" w:hAnsi="Times New Roman" w:cs="Times New Roman"/>
                <w:b/>
                <w:bCs/>
                <w:color w:val="auto"/>
                <w:kern w:val="2"/>
                <w:sz w:val="22"/>
                <w:szCs w:val="22"/>
                <w:lang w:val="en-IN"/>
              </w:rPr>
              <w:t>.</w:t>
            </w:r>
          </w:p>
          <w:p w14:paraId="5383FF00" w14:textId="3E9C2719" w:rsidR="0011383C" w:rsidRPr="00F04F5F" w:rsidRDefault="0011383C" w:rsidP="00974A9E">
            <w:pPr>
              <w:pStyle w:val="ListParagraph"/>
              <w:numPr>
                <w:ilvl w:val="0"/>
                <w:numId w:val="3"/>
              </w:numPr>
              <w:shd w:val="clear" w:color="auto" w:fill="FFFFFF" w:themeFill="background1"/>
              <w:spacing w:line="240" w:lineRule="auto"/>
              <w:rPr>
                <w:rFonts w:ascii="Times New Roman" w:eastAsiaTheme="minorHAnsi" w:hAnsi="Times New Roman" w:cs="Times New Roman"/>
                <w:color w:val="auto"/>
                <w:kern w:val="2"/>
                <w:sz w:val="22"/>
                <w:szCs w:val="22"/>
                <w:lang w:val="en-IN" w:eastAsia="en-US"/>
              </w:rPr>
            </w:pPr>
            <w:r w:rsidRPr="00F04F5F">
              <w:rPr>
                <w:rFonts w:ascii="Times New Roman" w:eastAsiaTheme="minorHAnsi" w:hAnsi="Times New Roman" w:cs="Times New Roman"/>
                <w:color w:val="auto"/>
                <w:kern w:val="2"/>
                <w:sz w:val="22"/>
                <w:szCs w:val="22"/>
                <w:lang w:val="en-IN" w:eastAsia="en-US"/>
              </w:rPr>
              <w:t xml:space="preserve">Identifying and </w:t>
            </w:r>
            <w:r w:rsidRPr="00F04F5F">
              <w:rPr>
                <w:rFonts w:ascii="Times New Roman" w:eastAsiaTheme="minorHAnsi" w:hAnsi="Times New Roman" w:cs="Times New Roman"/>
                <w:b/>
                <w:bCs/>
                <w:color w:val="auto"/>
                <w:kern w:val="2"/>
                <w:sz w:val="22"/>
                <w:szCs w:val="22"/>
                <w:lang w:val="en-IN" w:eastAsia="en-US"/>
              </w:rPr>
              <w:t xml:space="preserve">resolving high CPU, Memory, </w:t>
            </w:r>
            <w:r w:rsidR="00E07E2C">
              <w:rPr>
                <w:rFonts w:ascii="Times New Roman" w:eastAsiaTheme="minorHAnsi" w:hAnsi="Times New Roman" w:cs="Times New Roman"/>
                <w:b/>
                <w:bCs/>
                <w:color w:val="auto"/>
                <w:kern w:val="2"/>
                <w:sz w:val="22"/>
                <w:szCs w:val="22"/>
                <w:lang w:val="en-IN" w:eastAsia="en-US"/>
              </w:rPr>
              <w:t xml:space="preserve">and </w:t>
            </w:r>
            <w:r w:rsidRPr="00F04F5F">
              <w:rPr>
                <w:rFonts w:ascii="Times New Roman" w:eastAsiaTheme="minorHAnsi" w:hAnsi="Times New Roman" w:cs="Times New Roman"/>
                <w:b/>
                <w:bCs/>
                <w:color w:val="auto"/>
                <w:kern w:val="2"/>
                <w:sz w:val="22"/>
                <w:szCs w:val="22"/>
                <w:lang w:val="en-IN" w:eastAsia="en-US"/>
              </w:rPr>
              <w:t xml:space="preserve">I/O </w:t>
            </w:r>
            <w:r w:rsidR="008876CB">
              <w:rPr>
                <w:rFonts w:ascii="Times New Roman" w:eastAsiaTheme="minorHAnsi" w:hAnsi="Times New Roman" w:cs="Times New Roman"/>
                <w:b/>
                <w:bCs/>
                <w:color w:val="auto"/>
                <w:kern w:val="2"/>
                <w:sz w:val="22"/>
                <w:szCs w:val="22"/>
                <w:lang w:val="en-IN" w:eastAsia="en-US"/>
              </w:rPr>
              <w:t>utilisation</w:t>
            </w:r>
            <w:r w:rsidRPr="00F04F5F">
              <w:rPr>
                <w:rFonts w:ascii="Times New Roman" w:eastAsiaTheme="minorHAnsi" w:hAnsi="Times New Roman" w:cs="Times New Roman"/>
                <w:b/>
                <w:bCs/>
                <w:color w:val="auto"/>
                <w:kern w:val="2"/>
                <w:sz w:val="22"/>
                <w:szCs w:val="22"/>
                <w:lang w:val="en-IN" w:eastAsia="en-US"/>
              </w:rPr>
              <w:t xml:space="preserve"> issues.</w:t>
            </w:r>
          </w:p>
          <w:p w14:paraId="166D340C" w14:textId="4CF31B12" w:rsidR="0011383C" w:rsidRPr="00CA6751" w:rsidRDefault="0011383C" w:rsidP="00CA6751">
            <w:pPr>
              <w:pStyle w:val="ListParagraph"/>
              <w:numPr>
                <w:ilvl w:val="0"/>
                <w:numId w:val="3"/>
              </w:numPr>
              <w:shd w:val="clear" w:color="auto" w:fill="FFFFFF" w:themeFill="background1"/>
              <w:spacing w:line="240" w:lineRule="auto"/>
              <w:rPr>
                <w:rStyle w:val="Strong1"/>
                <w:rFonts w:ascii="Times New Roman" w:eastAsiaTheme="minorHAnsi" w:hAnsi="Times New Roman" w:cs="Times New Roman"/>
                <w:color w:val="auto"/>
                <w:kern w:val="2"/>
                <w:sz w:val="22"/>
                <w:szCs w:val="22"/>
                <w:lang w:val="en-IN" w:eastAsia="en-US"/>
              </w:rPr>
            </w:pPr>
            <w:r w:rsidRPr="00F04F5F">
              <w:rPr>
                <w:rFonts w:ascii="Times New Roman" w:eastAsiaTheme="minorHAnsi" w:hAnsi="Times New Roman" w:cs="Times New Roman"/>
                <w:color w:val="auto"/>
                <w:kern w:val="2"/>
                <w:sz w:val="22"/>
                <w:szCs w:val="22"/>
                <w:lang w:val="en-IN" w:eastAsia="en-US"/>
              </w:rPr>
              <w:t xml:space="preserve">Working knowledge of </w:t>
            </w:r>
            <w:r w:rsidRPr="00F04F5F">
              <w:rPr>
                <w:rFonts w:ascii="Times New Roman" w:eastAsiaTheme="minorHAnsi" w:hAnsi="Times New Roman" w:cs="Times New Roman"/>
                <w:b/>
                <w:bCs/>
                <w:color w:val="auto"/>
                <w:kern w:val="2"/>
                <w:sz w:val="22"/>
                <w:szCs w:val="22"/>
                <w:lang w:val="en-IN" w:eastAsia="en-US"/>
              </w:rPr>
              <w:t>ITIL foundation and implementing activities.</w:t>
            </w:r>
          </w:p>
          <w:p w14:paraId="5D767147" w14:textId="2C04C3CE" w:rsidR="001A0C5A" w:rsidRPr="00B37352" w:rsidRDefault="003C3548">
            <w:pPr>
              <w:pStyle w:val="p"/>
              <w:spacing w:line="280" w:lineRule="atLeast"/>
              <w:rPr>
                <w:sz w:val="22"/>
                <w:szCs w:val="22"/>
              </w:rPr>
            </w:pPr>
            <w:r w:rsidRPr="00B37352">
              <w:rPr>
                <w:rStyle w:val="Strong1"/>
                <w:b/>
                <w:bCs/>
                <w:sz w:val="22"/>
                <w:szCs w:val="22"/>
              </w:rPr>
              <w:t xml:space="preserve">    </w:t>
            </w:r>
            <w:r w:rsidR="00F33E1C" w:rsidRPr="00B37352">
              <w:rPr>
                <w:rStyle w:val="Strong1"/>
                <w:b/>
                <w:bCs/>
                <w:sz w:val="22"/>
                <w:szCs w:val="22"/>
              </w:rPr>
              <w:t>Microsoft Azure</w:t>
            </w:r>
          </w:p>
          <w:p w14:paraId="2072ABD6" w14:textId="77777777" w:rsidR="00974A9E" w:rsidRPr="00E3619B" w:rsidRDefault="00974A9E" w:rsidP="00974A9E">
            <w:pPr>
              <w:pStyle w:val="ListParagraph"/>
              <w:numPr>
                <w:ilvl w:val="0"/>
                <w:numId w:val="3"/>
              </w:numPr>
              <w:shd w:val="clear" w:color="auto" w:fill="FFFFFF" w:themeFill="background1"/>
              <w:spacing w:line="240" w:lineRule="auto"/>
              <w:rPr>
                <w:rFonts w:ascii="Times New Roman" w:eastAsiaTheme="minorHAnsi" w:hAnsi="Times New Roman" w:cs="Times New Roman"/>
                <w:color w:val="auto"/>
                <w:kern w:val="2"/>
                <w:sz w:val="22"/>
                <w:szCs w:val="22"/>
                <w:lang w:val="en-IN" w:eastAsia="en-US"/>
              </w:rPr>
            </w:pPr>
            <w:r w:rsidRPr="00E3619B">
              <w:rPr>
                <w:rFonts w:ascii="Times New Roman" w:eastAsiaTheme="minorHAnsi" w:hAnsi="Times New Roman" w:cs="Times New Roman"/>
                <w:color w:val="auto"/>
                <w:kern w:val="2"/>
                <w:sz w:val="22"/>
                <w:szCs w:val="22"/>
                <w:lang w:val="en-IN" w:eastAsia="en-US"/>
              </w:rPr>
              <w:t>Creating Azure Virtual Machines and installing SQL Server in them.</w:t>
            </w:r>
          </w:p>
          <w:p w14:paraId="6A36EF3B" w14:textId="77777777" w:rsidR="00974A9E" w:rsidRPr="00E3619B" w:rsidRDefault="00974A9E" w:rsidP="00974A9E">
            <w:pPr>
              <w:pStyle w:val="ListParagraph"/>
              <w:numPr>
                <w:ilvl w:val="0"/>
                <w:numId w:val="3"/>
              </w:numPr>
              <w:shd w:val="clear" w:color="auto" w:fill="FFFFFF" w:themeFill="background1"/>
              <w:spacing w:line="240" w:lineRule="auto"/>
              <w:rPr>
                <w:rFonts w:ascii="Times New Roman" w:eastAsiaTheme="minorHAnsi" w:hAnsi="Times New Roman" w:cs="Times New Roman"/>
                <w:b/>
                <w:bCs/>
                <w:color w:val="auto"/>
                <w:kern w:val="2"/>
                <w:sz w:val="22"/>
                <w:szCs w:val="22"/>
                <w:lang w:val="en-IN" w:eastAsia="en-US"/>
              </w:rPr>
            </w:pPr>
            <w:r w:rsidRPr="00E3619B">
              <w:rPr>
                <w:rFonts w:ascii="Times New Roman" w:eastAsiaTheme="minorHAnsi" w:hAnsi="Times New Roman" w:cs="Times New Roman"/>
                <w:b/>
                <w:bCs/>
                <w:color w:val="auto"/>
                <w:kern w:val="2"/>
                <w:sz w:val="22"/>
                <w:szCs w:val="22"/>
                <w:lang w:val="en-IN" w:eastAsia="en-US"/>
              </w:rPr>
              <w:t>Azure VMs Always-On AG with listeners and load balancers.</w:t>
            </w:r>
          </w:p>
          <w:p w14:paraId="58849701" w14:textId="77777777" w:rsidR="00974A9E" w:rsidRPr="00E3619B" w:rsidRDefault="00974A9E" w:rsidP="00974A9E">
            <w:pPr>
              <w:pStyle w:val="ListParagraph"/>
              <w:numPr>
                <w:ilvl w:val="0"/>
                <w:numId w:val="3"/>
              </w:numPr>
              <w:shd w:val="clear" w:color="auto" w:fill="FFFFFF" w:themeFill="background1"/>
              <w:spacing w:line="240" w:lineRule="auto"/>
              <w:rPr>
                <w:rFonts w:ascii="Times New Roman" w:eastAsiaTheme="minorHAnsi" w:hAnsi="Times New Roman" w:cs="Times New Roman"/>
                <w:color w:val="auto"/>
                <w:kern w:val="2"/>
                <w:sz w:val="22"/>
                <w:szCs w:val="22"/>
                <w:lang w:val="en-IN" w:eastAsia="en-US"/>
              </w:rPr>
            </w:pPr>
            <w:r w:rsidRPr="00E3619B">
              <w:rPr>
                <w:rFonts w:ascii="Times New Roman" w:eastAsiaTheme="minorHAnsi" w:hAnsi="Times New Roman" w:cs="Times New Roman"/>
                <w:color w:val="auto"/>
                <w:kern w:val="2"/>
                <w:sz w:val="22"/>
                <w:szCs w:val="22"/>
                <w:lang w:val="en-IN" w:eastAsia="en-US"/>
              </w:rPr>
              <w:t xml:space="preserve">Create </w:t>
            </w:r>
            <w:r w:rsidRPr="00E3619B">
              <w:rPr>
                <w:rFonts w:ascii="Times New Roman" w:eastAsiaTheme="minorHAnsi" w:hAnsi="Times New Roman" w:cs="Times New Roman"/>
                <w:b/>
                <w:bCs/>
                <w:color w:val="auto"/>
                <w:kern w:val="2"/>
                <w:sz w:val="22"/>
                <w:szCs w:val="22"/>
                <w:lang w:val="en-IN" w:eastAsia="en-US"/>
              </w:rPr>
              <w:t xml:space="preserve">Azure SQL Databases, </w:t>
            </w:r>
            <w:r w:rsidRPr="00E3619B">
              <w:rPr>
                <w:rFonts w:ascii="Times New Roman" w:eastAsiaTheme="minorHAnsi" w:hAnsi="Times New Roman" w:cs="Times New Roman"/>
                <w:color w:val="auto"/>
                <w:kern w:val="2"/>
                <w:sz w:val="22"/>
                <w:szCs w:val="22"/>
                <w:lang w:val="en-IN" w:eastAsia="en-US"/>
              </w:rPr>
              <w:t>exporting BACPAC from On-Prem.</w:t>
            </w:r>
          </w:p>
          <w:p w14:paraId="71A1E2C4" w14:textId="39AEE85E" w:rsidR="00974A9E" w:rsidRPr="00E3619B" w:rsidRDefault="00974A9E" w:rsidP="00974A9E">
            <w:pPr>
              <w:pStyle w:val="ListParagraph"/>
              <w:numPr>
                <w:ilvl w:val="0"/>
                <w:numId w:val="3"/>
              </w:numPr>
              <w:shd w:val="clear" w:color="auto" w:fill="FFFFFF" w:themeFill="background1"/>
              <w:spacing w:line="240" w:lineRule="auto"/>
              <w:rPr>
                <w:rFonts w:ascii="Times New Roman" w:eastAsiaTheme="minorHAnsi" w:hAnsi="Times New Roman" w:cs="Times New Roman"/>
                <w:b/>
                <w:bCs/>
                <w:color w:val="auto"/>
                <w:kern w:val="2"/>
                <w:sz w:val="22"/>
                <w:szCs w:val="22"/>
                <w:lang w:val="en-IN" w:eastAsia="en-US"/>
              </w:rPr>
            </w:pPr>
            <w:r w:rsidRPr="00E3619B">
              <w:rPr>
                <w:rFonts w:ascii="Times New Roman" w:eastAsiaTheme="minorHAnsi" w:hAnsi="Times New Roman" w:cs="Times New Roman"/>
                <w:color w:val="auto"/>
                <w:kern w:val="2"/>
                <w:sz w:val="22"/>
                <w:szCs w:val="22"/>
                <w:lang w:val="en-IN" w:eastAsia="en-US"/>
              </w:rPr>
              <w:t>Experience in</w:t>
            </w:r>
            <w:r w:rsidRPr="00E3619B">
              <w:rPr>
                <w:rFonts w:ascii="Times New Roman" w:eastAsiaTheme="minorHAnsi" w:hAnsi="Times New Roman" w:cs="Times New Roman"/>
                <w:b/>
                <w:bCs/>
                <w:color w:val="auto"/>
                <w:kern w:val="2"/>
                <w:sz w:val="22"/>
                <w:szCs w:val="22"/>
                <w:lang w:val="en-IN" w:eastAsia="en-US"/>
              </w:rPr>
              <w:t xml:space="preserve"> DMA, Azure Data Studio</w:t>
            </w:r>
            <w:r w:rsidR="00F270EF" w:rsidRPr="00E3619B">
              <w:rPr>
                <w:rFonts w:ascii="Times New Roman" w:eastAsiaTheme="minorHAnsi" w:hAnsi="Times New Roman" w:cs="Times New Roman"/>
                <w:b/>
                <w:bCs/>
                <w:color w:val="auto"/>
                <w:kern w:val="2"/>
                <w:sz w:val="22"/>
                <w:szCs w:val="22"/>
                <w:lang w:val="en-IN" w:eastAsia="en-US"/>
              </w:rPr>
              <w:t xml:space="preserve"> &amp; </w:t>
            </w:r>
            <w:r w:rsidRPr="00E3619B">
              <w:rPr>
                <w:rFonts w:ascii="Times New Roman" w:eastAsiaTheme="minorHAnsi" w:hAnsi="Times New Roman" w:cs="Times New Roman"/>
                <w:b/>
                <w:bCs/>
                <w:color w:val="auto"/>
                <w:kern w:val="2"/>
                <w:sz w:val="22"/>
                <w:szCs w:val="22"/>
                <w:lang w:val="en-IN" w:eastAsia="en-US"/>
              </w:rPr>
              <w:t xml:space="preserve">Cloud Migration. </w:t>
            </w:r>
          </w:p>
          <w:p w14:paraId="28153ED6" w14:textId="68450B88" w:rsidR="00974A9E" w:rsidRPr="00E3619B" w:rsidRDefault="00822BA3" w:rsidP="00974A9E">
            <w:pPr>
              <w:pStyle w:val="ListParagraph"/>
              <w:numPr>
                <w:ilvl w:val="0"/>
                <w:numId w:val="3"/>
              </w:numPr>
              <w:shd w:val="clear" w:color="auto" w:fill="FFFFFF" w:themeFill="background1"/>
              <w:spacing w:line="240" w:lineRule="auto"/>
              <w:rPr>
                <w:rFonts w:ascii="Times New Roman" w:hAnsi="Times New Roman" w:cs="Times New Roman"/>
                <w:b/>
                <w:bCs/>
                <w:color w:val="374151"/>
                <w:kern w:val="0"/>
                <w:sz w:val="22"/>
                <w:szCs w:val="22"/>
                <w:shd w:val="clear" w:color="auto" w:fill="F7F7F8"/>
              </w:rPr>
            </w:pPr>
            <w:r>
              <w:rPr>
                <w:rFonts w:ascii="Times New Roman" w:eastAsiaTheme="minorHAnsi" w:hAnsi="Times New Roman" w:cs="Times New Roman"/>
                <w:color w:val="auto"/>
                <w:kern w:val="2"/>
                <w:sz w:val="22"/>
                <w:szCs w:val="22"/>
                <w:lang w:val="en-IN" w:eastAsia="en-US"/>
              </w:rPr>
              <w:t>Hands-on</w:t>
            </w:r>
            <w:r w:rsidR="00974A9E" w:rsidRPr="00E3619B">
              <w:rPr>
                <w:rFonts w:ascii="Times New Roman" w:eastAsiaTheme="minorHAnsi" w:hAnsi="Times New Roman" w:cs="Times New Roman"/>
                <w:color w:val="auto"/>
                <w:kern w:val="2"/>
                <w:sz w:val="22"/>
                <w:szCs w:val="22"/>
                <w:lang w:val="en-IN" w:eastAsia="en-US"/>
              </w:rPr>
              <w:t xml:space="preserve"> Experience in Creating </w:t>
            </w:r>
            <w:r w:rsidR="00974A9E" w:rsidRPr="00E3619B">
              <w:rPr>
                <w:rFonts w:ascii="Times New Roman" w:eastAsiaTheme="minorHAnsi" w:hAnsi="Times New Roman" w:cs="Times New Roman"/>
                <w:b/>
                <w:bCs/>
                <w:color w:val="auto"/>
                <w:kern w:val="2"/>
                <w:sz w:val="22"/>
                <w:szCs w:val="22"/>
                <w:lang w:val="en-IN" w:eastAsia="en-US"/>
              </w:rPr>
              <w:t xml:space="preserve">Multi Sub Net </w:t>
            </w:r>
            <w:r>
              <w:rPr>
                <w:rFonts w:ascii="Times New Roman" w:eastAsiaTheme="minorHAnsi" w:hAnsi="Times New Roman" w:cs="Times New Roman"/>
                <w:b/>
                <w:bCs/>
                <w:color w:val="auto"/>
                <w:kern w:val="2"/>
                <w:sz w:val="22"/>
                <w:szCs w:val="22"/>
                <w:lang w:val="en-IN" w:eastAsia="en-US"/>
              </w:rPr>
              <w:t>Failover Cluster</w:t>
            </w:r>
          </w:p>
          <w:p w14:paraId="4913C455" w14:textId="77777777" w:rsidR="001A0C5A" w:rsidRPr="00E3619B" w:rsidRDefault="00974A9E" w:rsidP="00974A9E">
            <w:pPr>
              <w:pStyle w:val="ListParagraph"/>
              <w:numPr>
                <w:ilvl w:val="0"/>
                <w:numId w:val="3"/>
              </w:numPr>
              <w:shd w:val="clear" w:color="auto" w:fill="FFFFFF" w:themeFill="background1"/>
              <w:spacing w:line="240" w:lineRule="auto"/>
              <w:rPr>
                <w:rFonts w:ascii="Times New Roman" w:hAnsi="Times New Roman" w:cs="Times New Roman"/>
                <w:b/>
                <w:bCs/>
                <w:color w:val="auto"/>
                <w:kern w:val="0"/>
                <w:sz w:val="22"/>
                <w:szCs w:val="22"/>
                <w:shd w:val="clear" w:color="auto" w:fill="F7F7F8"/>
              </w:rPr>
            </w:pPr>
            <w:r w:rsidRPr="00E3619B">
              <w:rPr>
                <w:rFonts w:ascii="Times New Roman" w:eastAsiaTheme="minorHAnsi" w:hAnsi="Times New Roman" w:cs="Times New Roman"/>
                <w:b/>
                <w:bCs/>
                <w:color w:val="auto"/>
                <w:kern w:val="2"/>
                <w:sz w:val="22"/>
                <w:szCs w:val="22"/>
                <w:lang w:val="en-IN"/>
              </w:rPr>
              <w:t>Distributed AG, Contained AG, Replication in Azure VM’s</w:t>
            </w:r>
          </w:p>
          <w:p w14:paraId="1295F118" w14:textId="70E0B55C" w:rsidR="005A4543" w:rsidRPr="00B37352" w:rsidRDefault="0029161C" w:rsidP="008A3694">
            <w:pPr>
              <w:pStyle w:val="NoSpacing"/>
              <w:rPr>
                <w:rFonts w:ascii="Times New Roman" w:hAnsi="Times New Roman" w:cs="Times New Roman"/>
                <w:b/>
                <w:bCs/>
                <w:color w:val="000000" w:themeColor="text1"/>
                <w:sz w:val="24"/>
                <w:szCs w:val="24"/>
              </w:rPr>
            </w:pPr>
            <w:r w:rsidRPr="00B37352">
              <w:rPr>
                <w:rFonts w:ascii="Times New Roman" w:hAnsi="Times New Roman" w:cs="Times New Roman"/>
                <w:b/>
                <w:bCs/>
                <w:color w:val="000000" w:themeColor="text1"/>
                <w:sz w:val="24"/>
                <w:szCs w:val="24"/>
              </w:rPr>
              <w:t xml:space="preserve">       </w:t>
            </w:r>
            <w:r w:rsidR="005A4543" w:rsidRPr="00B37352">
              <w:rPr>
                <w:rFonts w:ascii="Times New Roman" w:hAnsi="Times New Roman" w:cs="Times New Roman"/>
                <w:b/>
                <w:bCs/>
                <w:color w:val="000000" w:themeColor="text1"/>
                <w:sz w:val="24"/>
                <w:szCs w:val="24"/>
              </w:rPr>
              <w:t xml:space="preserve">Technical Skills:          </w:t>
            </w:r>
          </w:p>
          <w:tbl>
            <w:tblPr>
              <w:tblStyle w:val="ResumeTable"/>
              <w:tblW w:w="5000" w:type="pct"/>
              <w:tblLook w:val="04A0" w:firstRow="1" w:lastRow="0" w:firstColumn="1" w:lastColumn="0" w:noHBand="0" w:noVBand="1"/>
            </w:tblPr>
            <w:tblGrid>
              <w:gridCol w:w="507"/>
              <w:gridCol w:w="4803"/>
            </w:tblGrid>
            <w:tr w:rsidR="005A4543" w:rsidRPr="00B37352" w14:paraId="737BA205" w14:textId="77777777" w:rsidTr="00710875">
              <w:trPr>
                <w:trHeight w:val="497"/>
              </w:trPr>
              <w:tc>
                <w:tcPr>
                  <w:tcW w:w="851" w:type="dxa"/>
                </w:tcPr>
                <w:p w14:paraId="1D4EEE07" w14:textId="77777777" w:rsidR="005A4543" w:rsidRPr="00B37352" w:rsidRDefault="005A4543" w:rsidP="008A3694">
                  <w:pPr>
                    <w:pStyle w:val="NoSpacing"/>
                    <w:spacing w:line="240" w:lineRule="auto"/>
                    <w:rPr>
                      <w:rFonts w:ascii="Times New Roman" w:hAnsi="Times New Roman" w:cs="Times New Roman"/>
                      <w:color w:val="auto"/>
                      <w:lang w:eastAsia="en-US"/>
                    </w:rPr>
                  </w:pPr>
                </w:p>
              </w:tc>
              <w:tc>
                <w:tcPr>
                  <w:tcW w:w="8175" w:type="dxa"/>
                </w:tcPr>
                <w:p w14:paraId="31FFF64F" w14:textId="77777777" w:rsidR="004003DF" w:rsidRPr="00B37352" w:rsidRDefault="005A4543" w:rsidP="008A3694">
                  <w:pPr>
                    <w:pStyle w:val="NoSpacing"/>
                    <w:spacing w:line="240" w:lineRule="auto"/>
                    <w:rPr>
                      <w:rFonts w:ascii="Times New Roman" w:hAnsi="Times New Roman" w:cs="Times New Roman"/>
                      <w:color w:val="auto"/>
                      <w:lang w:eastAsia="en-US"/>
                    </w:rPr>
                  </w:pPr>
                  <w:r w:rsidRPr="00B37352">
                    <w:rPr>
                      <w:rFonts w:ascii="Times New Roman" w:hAnsi="Times New Roman" w:cs="Times New Roman"/>
                      <w:color w:val="auto"/>
                      <w:lang w:eastAsia="en-US"/>
                    </w:rPr>
                    <w:t>SQL Server: SQL 2005, 2008/R2, 2012, 2014, 2016, 2017, 2019, 2022</w:t>
                  </w:r>
                </w:p>
                <w:p w14:paraId="41AD9F2A" w14:textId="199631C4" w:rsidR="0029161C" w:rsidRPr="00B37352" w:rsidRDefault="005A4543" w:rsidP="008A3694">
                  <w:pPr>
                    <w:pStyle w:val="NoSpacing"/>
                    <w:spacing w:line="240" w:lineRule="auto"/>
                    <w:rPr>
                      <w:rFonts w:ascii="Times New Roman" w:hAnsi="Times New Roman" w:cs="Times New Roman"/>
                      <w:color w:val="auto"/>
                      <w:lang w:eastAsia="en-US"/>
                    </w:rPr>
                  </w:pPr>
                  <w:r w:rsidRPr="00B37352">
                    <w:rPr>
                      <w:rFonts w:ascii="Times New Roman" w:hAnsi="Times New Roman" w:cs="Times New Roman"/>
                      <w:color w:val="auto"/>
                      <w:lang w:eastAsia="en-US"/>
                    </w:rPr>
                    <w:t>Operating System: Windows 2008/R2, 2012/R2, 2016, 2019</w:t>
                  </w:r>
                </w:p>
                <w:p w14:paraId="24CDED1F" w14:textId="39565FFF" w:rsidR="0029161C" w:rsidRPr="00B37352" w:rsidRDefault="0029161C" w:rsidP="008A3694">
                  <w:pPr>
                    <w:pStyle w:val="NoSpacing"/>
                    <w:spacing w:line="240" w:lineRule="auto"/>
                    <w:rPr>
                      <w:rFonts w:ascii="Times New Roman" w:hAnsi="Times New Roman" w:cs="Times New Roman"/>
                      <w:color w:val="auto"/>
                      <w:lang w:eastAsia="en-US"/>
                    </w:rPr>
                  </w:pPr>
                  <w:r w:rsidRPr="00B37352">
                    <w:rPr>
                      <w:rFonts w:ascii="Times New Roman" w:hAnsi="Times New Roman" w:cs="Times New Roman"/>
                      <w:b/>
                      <w:bCs/>
                      <w:color w:val="000000" w:themeColor="text1"/>
                      <w:sz w:val="24"/>
                      <w:szCs w:val="24"/>
                    </w:rPr>
                    <w:t>Educational Qualifications:</w:t>
                  </w:r>
                </w:p>
                <w:p w14:paraId="634BA9BA" w14:textId="77777777" w:rsidR="0029161C" w:rsidRPr="00B37352" w:rsidRDefault="0029161C" w:rsidP="008A3694">
                  <w:pPr>
                    <w:pStyle w:val="NoSpacing"/>
                    <w:spacing w:line="240" w:lineRule="auto"/>
                    <w:rPr>
                      <w:rFonts w:ascii="Times New Roman" w:hAnsi="Times New Roman" w:cs="Times New Roman"/>
                      <w:color w:val="auto"/>
                    </w:rPr>
                  </w:pPr>
                  <w:r w:rsidRPr="00B37352">
                    <w:rPr>
                      <w:rFonts w:ascii="Times New Roman" w:hAnsi="Times New Roman" w:cs="Times New Roman"/>
                    </w:rPr>
                    <w:t xml:space="preserve">     </w:t>
                  </w:r>
                  <w:r w:rsidRPr="00B37352">
                    <w:rPr>
                      <w:rFonts w:ascii="Times New Roman" w:hAnsi="Times New Roman" w:cs="Times New Roman"/>
                      <w:color w:val="auto"/>
                    </w:rPr>
                    <w:t>Qualification: B. Tech, JNTU, Hyderabad.</w:t>
                  </w:r>
                </w:p>
                <w:p w14:paraId="68BB3DBA" w14:textId="77777777" w:rsidR="004003DF" w:rsidRPr="00B37352" w:rsidRDefault="004003DF" w:rsidP="008A3694">
                  <w:pPr>
                    <w:pStyle w:val="NoSpacing"/>
                    <w:spacing w:line="240" w:lineRule="auto"/>
                    <w:rPr>
                      <w:rFonts w:ascii="Times New Roman" w:hAnsi="Times New Roman" w:cs="Times New Roman"/>
                      <w:b/>
                      <w:bCs/>
                      <w:color w:val="000000" w:themeColor="text1"/>
                      <w:sz w:val="24"/>
                      <w:szCs w:val="24"/>
                    </w:rPr>
                  </w:pPr>
                  <w:r w:rsidRPr="00B37352">
                    <w:rPr>
                      <w:rFonts w:ascii="Times New Roman" w:hAnsi="Times New Roman" w:cs="Times New Roman"/>
                      <w:b/>
                      <w:bCs/>
                      <w:color w:val="000000" w:themeColor="text1"/>
                      <w:sz w:val="24"/>
                      <w:szCs w:val="24"/>
                    </w:rPr>
                    <w:t>Work Experience:</w:t>
                  </w:r>
                </w:p>
                <w:p w14:paraId="081087E9" w14:textId="07A3B6C4" w:rsidR="0096438D" w:rsidRDefault="0096438D" w:rsidP="008A3694">
                  <w:pPr>
                    <w:pStyle w:val="NoSpacing"/>
                    <w:spacing w:line="240" w:lineRule="auto"/>
                    <w:rPr>
                      <w:rFonts w:ascii="Times New Roman" w:hAnsi="Times New Roman" w:cs="Times New Roman"/>
                      <w:color w:val="auto"/>
                    </w:rPr>
                  </w:pPr>
                  <w:r>
                    <w:rPr>
                      <w:rFonts w:ascii="Times New Roman" w:hAnsi="Times New Roman" w:cs="Times New Roman"/>
                      <w:color w:val="auto"/>
                    </w:rPr>
                    <w:t xml:space="preserve">Working as </w:t>
                  </w:r>
                  <w:r w:rsidR="009E6E2E">
                    <w:rPr>
                      <w:rFonts w:ascii="Times New Roman" w:hAnsi="Times New Roman" w:cs="Times New Roman"/>
                      <w:color w:val="auto"/>
                    </w:rPr>
                    <w:t xml:space="preserve">a </w:t>
                  </w:r>
                  <w:r>
                    <w:rPr>
                      <w:rFonts w:ascii="Times New Roman" w:hAnsi="Times New Roman" w:cs="Times New Roman"/>
                      <w:color w:val="auto"/>
                    </w:rPr>
                    <w:t>Specialist – Elastic Operations</w:t>
                  </w:r>
                  <w:r w:rsidR="0058430D">
                    <w:rPr>
                      <w:rFonts w:ascii="Times New Roman" w:hAnsi="Times New Roman" w:cs="Times New Roman"/>
                      <w:color w:val="auto"/>
                    </w:rPr>
                    <w:t xml:space="preserve"> team</w:t>
                  </w:r>
                  <w:r>
                    <w:rPr>
                      <w:rFonts w:ascii="Times New Roman" w:hAnsi="Times New Roman" w:cs="Times New Roman"/>
                      <w:color w:val="auto"/>
                    </w:rPr>
                    <w:t xml:space="preserve"> at HCL</w:t>
                  </w:r>
                  <w:r w:rsidR="00822BA3">
                    <w:rPr>
                      <w:rFonts w:ascii="Times New Roman" w:hAnsi="Times New Roman" w:cs="Times New Roman"/>
                      <w:color w:val="auto"/>
                    </w:rPr>
                    <w:t xml:space="preserve"> </w:t>
                  </w:r>
                  <w:r>
                    <w:rPr>
                      <w:rFonts w:ascii="Times New Roman" w:hAnsi="Times New Roman" w:cs="Times New Roman"/>
                      <w:color w:val="auto"/>
                    </w:rPr>
                    <w:t xml:space="preserve">Tech </w:t>
                  </w:r>
                  <w:r w:rsidR="00822BA3">
                    <w:rPr>
                      <w:rFonts w:ascii="Times New Roman" w:hAnsi="Times New Roman" w:cs="Times New Roman"/>
                      <w:color w:val="auto"/>
                    </w:rPr>
                    <w:t>since January</w:t>
                  </w:r>
                  <w:r>
                    <w:rPr>
                      <w:rFonts w:ascii="Times New Roman" w:hAnsi="Times New Roman" w:cs="Times New Roman"/>
                      <w:color w:val="auto"/>
                    </w:rPr>
                    <w:t xml:space="preserve"> 2025 to present.</w:t>
                  </w:r>
                </w:p>
                <w:p w14:paraId="7C8967E5" w14:textId="3E80D936" w:rsidR="002001BB" w:rsidRPr="00B37352" w:rsidRDefault="004003DF" w:rsidP="008A3694">
                  <w:pPr>
                    <w:pStyle w:val="NoSpacing"/>
                    <w:spacing w:line="240" w:lineRule="auto"/>
                    <w:rPr>
                      <w:rFonts w:ascii="Times New Roman" w:hAnsi="Times New Roman" w:cs="Times New Roman"/>
                      <w:color w:val="auto"/>
                    </w:rPr>
                  </w:pPr>
                  <w:r w:rsidRPr="00B37352">
                    <w:rPr>
                      <w:rFonts w:ascii="Times New Roman" w:hAnsi="Times New Roman" w:cs="Times New Roman"/>
                      <w:color w:val="auto"/>
                    </w:rPr>
                    <w:t>Worked in Sundaram Home Finance, Hyderabad</w:t>
                  </w:r>
                  <w:r w:rsidR="009E6E2E">
                    <w:rPr>
                      <w:rFonts w:ascii="Times New Roman" w:hAnsi="Times New Roman" w:cs="Times New Roman"/>
                      <w:color w:val="auto"/>
                    </w:rPr>
                    <w:t>,</w:t>
                  </w:r>
                  <w:r w:rsidRPr="00B37352">
                    <w:rPr>
                      <w:rFonts w:ascii="Times New Roman" w:hAnsi="Times New Roman" w:cs="Times New Roman"/>
                      <w:color w:val="auto"/>
                    </w:rPr>
                    <w:t xml:space="preserve"> from </w:t>
                  </w:r>
                  <w:r w:rsidR="009E6E2E">
                    <w:rPr>
                      <w:rFonts w:ascii="Times New Roman" w:hAnsi="Times New Roman" w:cs="Times New Roman"/>
                      <w:color w:val="auto"/>
                    </w:rPr>
                    <w:t>Dec 2019</w:t>
                  </w:r>
                  <w:r w:rsidRPr="00B37352">
                    <w:rPr>
                      <w:rFonts w:ascii="Times New Roman" w:hAnsi="Times New Roman" w:cs="Times New Roman"/>
                      <w:color w:val="auto"/>
                    </w:rPr>
                    <w:t xml:space="preserve"> to Dec</w:t>
                  </w:r>
                  <w:r w:rsidR="009E6E2E">
                    <w:rPr>
                      <w:rFonts w:ascii="Times New Roman" w:hAnsi="Times New Roman" w:cs="Times New Roman"/>
                      <w:color w:val="auto"/>
                    </w:rPr>
                    <w:t xml:space="preserve"> </w:t>
                  </w:r>
                  <w:r w:rsidRPr="00B37352">
                    <w:rPr>
                      <w:rFonts w:ascii="Times New Roman" w:hAnsi="Times New Roman" w:cs="Times New Roman"/>
                      <w:color w:val="auto"/>
                    </w:rPr>
                    <w:t>2022 as SQL DBA.</w:t>
                  </w:r>
                </w:p>
                <w:p w14:paraId="55DBFCBC" w14:textId="256124E3" w:rsidR="00D9584A" w:rsidRPr="00B37352" w:rsidRDefault="004003DF" w:rsidP="00F87A04">
                  <w:pPr>
                    <w:pStyle w:val="NoSpacing"/>
                    <w:spacing w:line="240" w:lineRule="auto"/>
                    <w:jc w:val="both"/>
                    <w:rPr>
                      <w:rFonts w:ascii="Times New Roman" w:hAnsi="Times New Roman" w:cs="Times New Roman"/>
                      <w:color w:val="auto"/>
                    </w:rPr>
                  </w:pPr>
                  <w:r w:rsidRPr="00B37352">
                    <w:rPr>
                      <w:rFonts w:ascii="Times New Roman" w:hAnsi="Times New Roman" w:cs="Times New Roman"/>
                      <w:color w:val="auto"/>
                    </w:rPr>
                    <w:t>Worked in Chola Business Services Limited, Hyderabad</w:t>
                  </w:r>
                  <w:r w:rsidR="009E6E2E">
                    <w:rPr>
                      <w:rFonts w:ascii="Times New Roman" w:hAnsi="Times New Roman" w:cs="Times New Roman"/>
                      <w:color w:val="auto"/>
                    </w:rPr>
                    <w:t>,</w:t>
                  </w:r>
                  <w:r w:rsidRPr="00B37352">
                    <w:rPr>
                      <w:rFonts w:ascii="Times New Roman" w:hAnsi="Times New Roman" w:cs="Times New Roman"/>
                      <w:color w:val="auto"/>
                    </w:rPr>
                    <w:t xml:space="preserve"> from </w:t>
                  </w:r>
                  <w:r w:rsidR="009E6E2E">
                    <w:rPr>
                      <w:rFonts w:ascii="Times New Roman" w:hAnsi="Times New Roman" w:cs="Times New Roman"/>
                      <w:color w:val="auto"/>
                    </w:rPr>
                    <w:t>Aug 2018</w:t>
                  </w:r>
                  <w:r w:rsidRPr="00B37352">
                    <w:rPr>
                      <w:rFonts w:ascii="Times New Roman" w:hAnsi="Times New Roman" w:cs="Times New Roman"/>
                      <w:color w:val="auto"/>
                    </w:rPr>
                    <w:t xml:space="preserve"> to Dec</w:t>
                  </w:r>
                  <w:r w:rsidR="009E6E2E">
                    <w:rPr>
                      <w:rFonts w:ascii="Times New Roman" w:hAnsi="Times New Roman" w:cs="Times New Roman"/>
                      <w:color w:val="auto"/>
                    </w:rPr>
                    <w:t xml:space="preserve"> </w:t>
                  </w:r>
                  <w:r w:rsidRPr="00B37352">
                    <w:rPr>
                      <w:rFonts w:ascii="Times New Roman" w:hAnsi="Times New Roman" w:cs="Times New Roman"/>
                      <w:color w:val="auto"/>
                    </w:rPr>
                    <w:t>2019 as L1 SQL</w:t>
                  </w:r>
                  <w:r w:rsidR="00584D62">
                    <w:rPr>
                      <w:rFonts w:ascii="Times New Roman" w:hAnsi="Times New Roman" w:cs="Times New Roman"/>
                      <w:color w:val="auto"/>
                    </w:rPr>
                    <w:t xml:space="preserve"> </w:t>
                  </w:r>
                  <w:r w:rsidR="008A3694">
                    <w:rPr>
                      <w:rFonts w:ascii="Times New Roman" w:hAnsi="Times New Roman" w:cs="Times New Roman"/>
                      <w:color w:val="auto"/>
                    </w:rPr>
                    <w:t>DBA</w:t>
                  </w:r>
                </w:p>
              </w:tc>
            </w:tr>
          </w:tbl>
          <w:p w14:paraId="5D76714E" w14:textId="18705262" w:rsidR="005A4543" w:rsidRPr="00B37352" w:rsidRDefault="005A4543" w:rsidP="005A4543">
            <w:pPr>
              <w:pStyle w:val="ListParagraph"/>
              <w:shd w:val="clear" w:color="auto" w:fill="FFFFFF" w:themeFill="background1"/>
              <w:spacing w:line="240" w:lineRule="auto"/>
              <w:rPr>
                <w:rFonts w:ascii="Times New Roman" w:hAnsi="Times New Roman" w:cs="Times New Roman"/>
                <w:b/>
                <w:bCs/>
                <w:color w:val="auto"/>
                <w:kern w:val="0"/>
                <w:shd w:val="clear" w:color="auto" w:fill="F7F7F8"/>
              </w:rPr>
            </w:pPr>
          </w:p>
        </w:tc>
      </w:tr>
    </w:tbl>
    <w:p w14:paraId="65359330" w14:textId="38373F21" w:rsidR="00C95F9C" w:rsidRDefault="00FD5C0E" w:rsidP="00C95F9C">
      <w:pPr>
        <w:pStyle w:val="NoSpacing"/>
        <w:rPr>
          <w:rFonts w:ascii="Arial" w:hAnsi="Arial" w:cs="Arial"/>
        </w:rPr>
      </w:pPr>
      <w:r>
        <w:rPr>
          <w:noProof/>
        </w:rPr>
        <w:lastRenderedPageBreak/>
        <w:drawing>
          <wp:inline distT="0" distB="0" distL="0" distR="0" wp14:anchorId="0B4D2D85" wp14:editId="4D6DDFB5">
            <wp:extent cx="1135380" cy="446831"/>
            <wp:effectExtent l="0" t="0" r="7620" b="0"/>
            <wp:docPr id="1283880968" name="Picture 1" descr="HCL Logo and symbol, meaning, histor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CL Logo and symbol, meaning, history, 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88697" cy="467814"/>
                    </a:xfrm>
                    <a:prstGeom prst="rect">
                      <a:avLst/>
                    </a:prstGeom>
                    <a:noFill/>
                    <a:ln>
                      <a:noFill/>
                    </a:ln>
                  </pic:spPr>
                </pic:pic>
              </a:graphicData>
            </a:graphic>
          </wp:inline>
        </w:drawing>
      </w:r>
    </w:p>
    <w:p w14:paraId="45D22F42" w14:textId="4F9EA872" w:rsidR="0096438D" w:rsidRPr="00B37352" w:rsidRDefault="0096438D" w:rsidP="0096438D">
      <w:pPr>
        <w:pStyle w:val="NoSpacing"/>
        <w:rPr>
          <w:rFonts w:ascii="Times New Roman" w:hAnsi="Times New Roman" w:cs="Times New Roman"/>
        </w:rPr>
      </w:pPr>
      <w:r w:rsidRPr="00B37352">
        <w:rPr>
          <w:rFonts w:ascii="Times New Roman" w:hAnsi="Times New Roman" w:cs="Times New Roman"/>
        </w:rPr>
        <w:t>Client</w:t>
      </w:r>
      <w:r w:rsidRPr="00B37352">
        <w:rPr>
          <w:rFonts w:ascii="Times New Roman" w:hAnsi="Times New Roman" w:cs="Times New Roman"/>
        </w:rPr>
        <w:tab/>
      </w:r>
      <w:r w:rsidRPr="00B37352">
        <w:rPr>
          <w:rFonts w:ascii="Times New Roman" w:hAnsi="Times New Roman" w:cs="Times New Roman"/>
        </w:rPr>
        <w:tab/>
      </w:r>
      <w:r w:rsidRPr="00B37352">
        <w:rPr>
          <w:rFonts w:ascii="Times New Roman" w:hAnsi="Times New Roman" w:cs="Times New Roman"/>
        </w:rPr>
        <w:tab/>
        <w:t>:</w:t>
      </w:r>
      <w:r w:rsidRPr="00B37352">
        <w:rPr>
          <w:rFonts w:ascii="Times New Roman" w:hAnsi="Times New Roman" w:cs="Times New Roman"/>
        </w:rPr>
        <w:tab/>
      </w:r>
      <w:r>
        <w:rPr>
          <w:rFonts w:ascii="Times New Roman" w:hAnsi="Times New Roman" w:cs="Times New Roman"/>
        </w:rPr>
        <w:t>Elastic Operations</w:t>
      </w:r>
      <w:r w:rsidR="00FD5C0E">
        <w:rPr>
          <w:rFonts w:ascii="Times New Roman" w:hAnsi="Times New Roman" w:cs="Times New Roman"/>
        </w:rPr>
        <w:t xml:space="preserve"> Team - </w:t>
      </w:r>
      <w:proofErr w:type="spellStart"/>
      <w:r w:rsidR="00FD5C0E">
        <w:rPr>
          <w:rFonts w:ascii="Times New Roman" w:hAnsi="Times New Roman" w:cs="Times New Roman"/>
        </w:rPr>
        <w:t>HCLTech</w:t>
      </w:r>
      <w:proofErr w:type="spellEnd"/>
    </w:p>
    <w:p w14:paraId="2B6BCAF9" w14:textId="1D3A20A0" w:rsidR="0096438D" w:rsidRPr="00B37352" w:rsidRDefault="0096438D" w:rsidP="0096438D">
      <w:pPr>
        <w:pStyle w:val="NoSpacing"/>
        <w:rPr>
          <w:rFonts w:ascii="Times New Roman" w:hAnsi="Times New Roman" w:cs="Times New Roman"/>
        </w:rPr>
      </w:pPr>
      <w:r w:rsidRPr="00B37352">
        <w:rPr>
          <w:rFonts w:ascii="Times New Roman" w:hAnsi="Times New Roman" w:cs="Times New Roman"/>
        </w:rPr>
        <w:t>Company</w:t>
      </w:r>
      <w:r w:rsidRPr="00B37352">
        <w:rPr>
          <w:rFonts w:ascii="Times New Roman" w:hAnsi="Times New Roman" w:cs="Times New Roman"/>
        </w:rPr>
        <w:tab/>
      </w:r>
      <w:r w:rsidRPr="00B37352">
        <w:rPr>
          <w:rFonts w:ascii="Times New Roman" w:hAnsi="Times New Roman" w:cs="Times New Roman"/>
        </w:rPr>
        <w:tab/>
        <w:t>:</w:t>
      </w:r>
      <w:r w:rsidRPr="00B37352">
        <w:rPr>
          <w:rFonts w:ascii="Times New Roman" w:hAnsi="Times New Roman" w:cs="Times New Roman"/>
        </w:rPr>
        <w:tab/>
      </w:r>
      <w:proofErr w:type="spellStart"/>
      <w:r>
        <w:rPr>
          <w:rFonts w:ascii="Times New Roman" w:hAnsi="Times New Roman" w:cs="Times New Roman"/>
        </w:rPr>
        <w:t>HCLTech</w:t>
      </w:r>
      <w:proofErr w:type="spellEnd"/>
      <w:r w:rsidRPr="00B37352">
        <w:rPr>
          <w:rFonts w:ascii="Times New Roman" w:hAnsi="Times New Roman" w:cs="Times New Roman"/>
        </w:rPr>
        <w:t xml:space="preserve">, </w:t>
      </w:r>
      <w:r>
        <w:rPr>
          <w:rFonts w:ascii="Times New Roman" w:hAnsi="Times New Roman" w:cs="Times New Roman"/>
        </w:rPr>
        <w:t>Hyderabad</w:t>
      </w:r>
    </w:p>
    <w:p w14:paraId="61567DAF" w14:textId="4CB90AC7" w:rsidR="0096438D" w:rsidRDefault="0096438D" w:rsidP="0096438D">
      <w:pPr>
        <w:pStyle w:val="NoSpacing"/>
        <w:rPr>
          <w:rFonts w:ascii="Times New Roman" w:hAnsi="Times New Roman" w:cs="Times New Roman"/>
        </w:rPr>
      </w:pPr>
      <w:r w:rsidRPr="00B37352">
        <w:rPr>
          <w:rFonts w:ascii="Times New Roman" w:hAnsi="Times New Roman" w:cs="Times New Roman"/>
        </w:rPr>
        <w:t>Team Size</w:t>
      </w:r>
      <w:r w:rsidRPr="00B37352">
        <w:rPr>
          <w:rFonts w:ascii="Times New Roman" w:hAnsi="Times New Roman" w:cs="Times New Roman"/>
        </w:rPr>
        <w:tab/>
      </w:r>
      <w:r w:rsidRPr="00B37352">
        <w:rPr>
          <w:rFonts w:ascii="Times New Roman" w:hAnsi="Times New Roman" w:cs="Times New Roman"/>
        </w:rPr>
        <w:tab/>
        <w:t>:</w:t>
      </w:r>
      <w:r w:rsidRPr="00B37352">
        <w:rPr>
          <w:rFonts w:ascii="Times New Roman" w:hAnsi="Times New Roman" w:cs="Times New Roman"/>
        </w:rPr>
        <w:tab/>
      </w:r>
      <w:r>
        <w:rPr>
          <w:rFonts w:ascii="Times New Roman" w:hAnsi="Times New Roman" w:cs="Times New Roman"/>
        </w:rPr>
        <w:t>30</w:t>
      </w:r>
    </w:p>
    <w:p w14:paraId="1E679B88" w14:textId="017243DF" w:rsidR="008C2B87" w:rsidRPr="00B37352" w:rsidRDefault="008C2B87" w:rsidP="008C2B87">
      <w:pPr>
        <w:pStyle w:val="NoSpacing"/>
        <w:ind w:left="2160" w:hanging="2160"/>
        <w:jc w:val="both"/>
        <w:rPr>
          <w:rFonts w:ascii="Times New Roman" w:hAnsi="Times New Roman" w:cs="Times New Roman"/>
        </w:rPr>
      </w:pPr>
      <w:r>
        <w:rPr>
          <w:rFonts w:ascii="Times New Roman" w:hAnsi="Times New Roman" w:cs="Times New Roman"/>
        </w:rPr>
        <w:t>Clients</w:t>
      </w:r>
      <w:r>
        <w:rPr>
          <w:rFonts w:ascii="Times New Roman" w:hAnsi="Times New Roman" w:cs="Times New Roman"/>
        </w:rPr>
        <w:tab/>
        <w:t xml:space="preserve">:           AkzoNobel, Arcelor Mittal, Ergo, MMG, Leo Pharma, Burberry, MTAAS, LSG, Brenn Tag, JDE, Satish Loh, </w:t>
      </w:r>
      <w:proofErr w:type="spellStart"/>
      <w:r>
        <w:rPr>
          <w:rFonts w:ascii="Times New Roman" w:hAnsi="Times New Roman" w:cs="Times New Roman"/>
        </w:rPr>
        <w:t>NovaNordisk</w:t>
      </w:r>
      <w:proofErr w:type="spellEnd"/>
      <w:r>
        <w:rPr>
          <w:rFonts w:ascii="Times New Roman" w:hAnsi="Times New Roman" w:cs="Times New Roman"/>
        </w:rPr>
        <w:t>, UPM, SKF</w:t>
      </w:r>
      <w:r w:rsidR="00D9584A">
        <w:rPr>
          <w:rFonts w:ascii="Times New Roman" w:hAnsi="Times New Roman" w:cs="Times New Roman"/>
        </w:rPr>
        <w:t>, Informa, MTAAS, SMS.</w:t>
      </w:r>
    </w:p>
    <w:p w14:paraId="4E208A80" w14:textId="141EFF82" w:rsidR="0096438D" w:rsidRPr="00B37352" w:rsidRDefault="0096438D" w:rsidP="0096438D">
      <w:pPr>
        <w:pStyle w:val="NoSpacing"/>
        <w:rPr>
          <w:rFonts w:ascii="Times New Roman" w:hAnsi="Times New Roman" w:cs="Times New Roman"/>
        </w:rPr>
      </w:pPr>
      <w:r w:rsidRPr="00B37352">
        <w:rPr>
          <w:rFonts w:ascii="Times New Roman" w:hAnsi="Times New Roman" w:cs="Times New Roman"/>
        </w:rPr>
        <w:t>Duration</w:t>
      </w:r>
      <w:r w:rsidRPr="00B37352">
        <w:rPr>
          <w:rFonts w:ascii="Times New Roman" w:hAnsi="Times New Roman" w:cs="Times New Roman"/>
        </w:rPr>
        <w:tab/>
      </w:r>
      <w:r w:rsidRPr="00B37352">
        <w:rPr>
          <w:rFonts w:ascii="Times New Roman" w:hAnsi="Times New Roman" w:cs="Times New Roman"/>
        </w:rPr>
        <w:tab/>
        <w:t>:</w:t>
      </w:r>
      <w:r w:rsidRPr="00B37352">
        <w:rPr>
          <w:rFonts w:ascii="Times New Roman" w:hAnsi="Times New Roman" w:cs="Times New Roman"/>
        </w:rPr>
        <w:tab/>
      </w:r>
      <w:r>
        <w:rPr>
          <w:rFonts w:ascii="Times New Roman" w:hAnsi="Times New Roman" w:cs="Times New Roman"/>
        </w:rPr>
        <w:t>Jan, 2025</w:t>
      </w:r>
      <w:r w:rsidRPr="00B37352">
        <w:rPr>
          <w:rFonts w:ascii="Times New Roman" w:hAnsi="Times New Roman" w:cs="Times New Roman"/>
        </w:rPr>
        <w:t xml:space="preserve"> to </w:t>
      </w:r>
      <w:r>
        <w:rPr>
          <w:rFonts w:ascii="Times New Roman" w:hAnsi="Times New Roman" w:cs="Times New Roman"/>
        </w:rPr>
        <w:t>Present</w:t>
      </w:r>
    </w:p>
    <w:p w14:paraId="516E27DE" w14:textId="7743F4FD" w:rsidR="0096438D" w:rsidRPr="00B37352" w:rsidRDefault="0096438D" w:rsidP="0096438D">
      <w:pPr>
        <w:pStyle w:val="NoSpacing"/>
        <w:rPr>
          <w:rFonts w:ascii="Times New Roman" w:hAnsi="Times New Roman" w:cs="Times New Roman"/>
        </w:rPr>
      </w:pPr>
      <w:r w:rsidRPr="00B37352">
        <w:rPr>
          <w:rFonts w:ascii="Times New Roman" w:hAnsi="Times New Roman" w:cs="Times New Roman"/>
        </w:rPr>
        <w:t>Designation</w:t>
      </w:r>
      <w:r w:rsidRPr="00B37352">
        <w:rPr>
          <w:rFonts w:ascii="Times New Roman" w:hAnsi="Times New Roman" w:cs="Times New Roman"/>
        </w:rPr>
        <w:tab/>
      </w:r>
      <w:r w:rsidRPr="00B37352">
        <w:rPr>
          <w:rFonts w:ascii="Times New Roman" w:hAnsi="Times New Roman" w:cs="Times New Roman"/>
        </w:rPr>
        <w:tab/>
        <w:t xml:space="preserve">: </w:t>
      </w:r>
      <w:r w:rsidRPr="00B37352">
        <w:rPr>
          <w:rFonts w:ascii="Times New Roman" w:hAnsi="Times New Roman" w:cs="Times New Roman"/>
        </w:rPr>
        <w:tab/>
      </w:r>
      <w:r>
        <w:rPr>
          <w:rFonts w:ascii="Times New Roman" w:hAnsi="Times New Roman" w:cs="Times New Roman"/>
        </w:rPr>
        <w:t>Specialist</w:t>
      </w:r>
    </w:p>
    <w:p w14:paraId="09FC418C" w14:textId="77777777" w:rsidR="0096438D" w:rsidRDefault="0096438D" w:rsidP="0096438D">
      <w:pPr>
        <w:pStyle w:val="NoSpacing"/>
        <w:rPr>
          <w:rFonts w:ascii="Times New Roman" w:hAnsi="Times New Roman" w:cs="Times New Roman"/>
          <w:color w:val="4F81BD" w:themeColor="accent1"/>
          <w:sz w:val="24"/>
          <w:szCs w:val="24"/>
        </w:rPr>
      </w:pPr>
    </w:p>
    <w:p w14:paraId="34AF0B4F" w14:textId="77777777" w:rsidR="0096438D" w:rsidRPr="00B37352" w:rsidRDefault="0096438D" w:rsidP="0096438D">
      <w:pPr>
        <w:spacing w:line="240" w:lineRule="auto"/>
        <w:rPr>
          <w:b/>
          <w:bCs/>
          <w:sz w:val="20"/>
          <w:szCs w:val="20"/>
          <w:u w:val="single"/>
        </w:rPr>
      </w:pPr>
      <w:r w:rsidRPr="00B37352">
        <w:rPr>
          <w:b/>
          <w:bCs/>
          <w:sz w:val="20"/>
          <w:szCs w:val="20"/>
          <w:u w:val="single"/>
        </w:rPr>
        <w:t>Description:</w:t>
      </w:r>
    </w:p>
    <w:p w14:paraId="797AFA1D" w14:textId="24ABDFA6" w:rsidR="00D44FB7" w:rsidRDefault="0096438D" w:rsidP="00F87A04">
      <w:pPr>
        <w:spacing w:line="240" w:lineRule="auto"/>
        <w:jc w:val="both"/>
        <w:rPr>
          <w:sz w:val="22"/>
          <w:szCs w:val="22"/>
        </w:rPr>
      </w:pPr>
      <w:r>
        <w:rPr>
          <w:sz w:val="22"/>
          <w:szCs w:val="22"/>
        </w:rPr>
        <w:t xml:space="preserve">Elastic Operations is the team dealing with </w:t>
      </w:r>
      <w:r w:rsidR="00111FFE">
        <w:rPr>
          <w:sz w:val="22"/>
          <w:szCs w:val="22"/>
        </w:rPr>
        <w:t xml:space="preserve">shared clients namely </w:t>
      </w:r>
      <w:r w:rsidR="00FD5C0E">
        <w:rPr>
          <w:sz w:val="22"/>
          <w:szCs w:val="22"/>
        </w:rPr>
        <w:t>AkzoNobel</w:t>
      </w:r>
      <w:r w:rsidR="00111FFE">
        <w:rPr>
          <w:sz w:val="22"/>
          <w:szCs w:val="22"/>
        </w:rPr>
        <w:t xml:space="preserve">, MMG, ERGO, MTAAS, Arcelor Mittal, Leo Pharma, Burberry, </w:t>
      </w:r>
      <w:r w:rsidR="00FD5C0E">
        <w:rPr>
          <w:sz w:val="22"/>
          <w:szCs w:val="22"/>
        </w:rPr>
        <w:t>Satish Loh</w:t>
      </w:r>
      <w:r w:rsidR="00111FFE">
        <w:rPr>
          <w:sz w:val="22"/>
          <w:szCs w:val="22"/>
        </w:rPr>
        <w:t>, SMS, SKF, LSG</w:t>
      </w:r>
      <w:r w:rsidR="008C2B87">
        <w:rPr>
          <w:sz w:val="22"/>
          <w:szCs w:val="22"/>
        </w:rPr>
        <w:t>, JDE, Brenntag, Nova Nordisk</w:t>
      </w:r>
      <w:r w:rsidR="00111FFE">
        <w:rPr>
          <w:sz w:val="22"/>
          <w:szCs w:val="22"/>
        </w:rPr>
        <w:t xml:space="preserve"> which involves </w:t>
      </w:r>
      <w:r w:rsidR="008C2B87">
        <w:rPr>
          <w:sz w:val="22"/>
          <w:szCs w:val="22"/>
        </w:rPr>
        <w:t>servers’</w:t>
      </w:r>
      <w:r w:rsidR="00111FFE">
        <w:rPr>
          <w:sz w:val="22"/>
          <w:szCs w:val="22"/>
        </w:rPr>
        <w:t xml:space="preserve"> management of </w:t>
      </w:r>
      <w:r w:rsidR="002D5AD5">
        <w:rPr>
          <w:sz w:val="22"/>
          <w:szCs w:val="22"/>
        </w:rPr>
        <w:t>2000</w:t>
      </w:r>
      <w:r w:rsidR="00111FFE">
        <w:rPr>
          <w:sz w:val="22"/>
          <w:szCs w:val="22"/>
        </w:rPr>
        <w:t xml:space="preserve">+. This is a shared project, as part of different Clients BAU </w:t>
      </w:r>
      <w:r w:rsidR="00FD5C0E">
        <w:rPr>
          <w:sz w:val="22"/>
          <w:szCs w:val="22"/>
        </w:rPr>
        <w:t>support,</w:t>
      </w:r>
      <w:r w:rsidR="00111FFE">
        <w:rPr>
          <w:sz w:val="22"/>
          <w:szCs w:val="22"/>
        </w:rPr>
        <w:t xml:space="preserve"> we </w:t>
      </w:r>
      <w:r w:rsidR="00FD5C0E">
        <w:rPr>
          <w:sz w:val="22"/>
          <w:szCs w:val="22"/>
        </w:rPr>
        <w:t>work on these projects on regular day to day activities.</w:t>
      </w:r>
    </w:p>
    <w:p w14:paraId="3A03BBBD" w14:textId="77777777" w:rsidR="00F87A04" w:rsidRPr="00F87A04" w:rsidRDefault="00F87A04" w:rsidP="00F87A04">
      <w:pPr>
        <w:spacing w:line="240" w:lineRule="auto"/>
        <w:jc w:val="both"/>
        <w:rPr>
          <w:sz w:val="22"/>
          <w:szCs w:val="22"/>
        </w:rPr>
      </w:pPr>
    </w:p>
    <w:p w14:paraId="2D6B5FCB" w14:textId="698A4B63" w:rsidR="0096438D" w:rsidRPr="00B37352" w:rsidRDefault="0096438D" w:rsidP="0096438D">
      <w:pPr>
        <w:pStyle w:val="NoSpacing"/>
        <w:rPr>
          <w:rFonts w:ascii="Times New Roman" w:hAnsi="Times New Roman" w:cs="Times New Roman"/>
          <w:sz w:val="24"/>
          <w:szCs w:val="24"/>
        </w:rPr>
      </w:pPr>
      <w:r w:rsidRPr="00B37352">
        <w:rPr>
          <w:rFonts w:ascii="Times New Roman" w:hAnsi="Times New Roman" w:cs="Times New Roman"/>
          <w:sz w:val="24"/>
          <w:szCs w:val="24"/>
        </w:rPr>
        <w:t>Responsibilities:</w:t>
      </w:r>
    </w:p>
    <w:p w14:paraId="0B46B09D" w14:textId="73CEB712" w:rsidR="0096438D" w:rsidRPr="0067249A" w:rsidRDefault="0096438D" w:rsidP="0096438D">
      <w:pPr>
        <w:pStyle w:val="NoSpacing"/>
        <w:numPr>
          <w:ilvl w:val="0"/>
          <w:numId w:val="8"/>
        </w:numPr>
        <w:rPr>
          <w:rFonts w:ascii="Times New Roman" w:hAnsi="Times New Roman" w:cs="Times New Roman"/>
          <w:lang w:val="en-US"/>
        </w:rPr>
      </w:pPr>
      <w:r w:rsidRPr="0067249A">
        <w:rPr>
          <w:rFonts w:ascii="Times New Roman" w:hAnsi="Times New Roman" w:cs="Times New Roman"/>
          <w:lang w:val="en-US"/>
        </w:rPr>
        <w:t xml:space="preserve">Daily checking the assigned tickets and </w:t>
      </w:r>
      <w:r w:rsidR="00822BA3">
        <w:rPr>
          <w:rFonts w:ascii="Times New Roman" w:hAnsi="Times New Roman" w:cs="Times New Roman"/>
          <w:lang w:val="en-US"/>
        </w:rPr>
        <w:t>resolving</w:t>
      </w:r>
      <w:r w:rsidRPr="0067249A">
        <w:rPr>
          <w:rFonts w:ascii="Times New Roman" w:hAnsi="Times New Roman" w:cs="Times New Roman"/>
          <w:lang w:val="en-US"/>
        </w:rPr>
        <w:t xml:space="preserve"> the tickets. </w:t>
      </w:r>
    </w:p>
    <w:p w14:paraId="31F21D8D" w14:textId="54CC0523" w:rsidR="0096438D" w:rsidRPr="0067249A" w:rsidRDefault="0096438D" w:rsidP="0096438D">
      <w:pPr>
        <w:pStyle w:val="NoSpacing"/>
        <w:numPr>
          <w:ilvl w:val="0"/>
          <w:numId w:val="8"/>
        </w:numPr>
        <w:rPr>
          <w:rFonts w:ascii="Times New Roman" w:hAnsi="Times New Roman" w:cs="Times New Roman"/>
          <w:lang w:val="en-US"/>
        </w:rPr>
      </w:pPr>
      <w:r w:rsidRPr="0067249A">
        <w:rPr>
          <w:rFonts w:ascii="Times New Roman" w:hAnsi="Times New Roman" w:cs="Times New Roman"/>
          <w:lang w:val="en-US"/>
        </w:rPr>
        <w:t xml:space="preserve">Database migration from SQL 2012/2014/2016 to SQL 2017/2019 (and </w:t>
      </w:r>
      <w:r w:rsidR="00822BA3">
        <w:rPr>
          <w:rFonts w:ascii="Times New Roman" w:hAnsi="Times New Roman" w:cs="Times New Roman"/>
          <w:lang w:val="en-US"/>
        </w:rPr>
        <w:t>Azure</w:t>
      </w:r>
      <w:r w:rsidRPr="0067249A">
        <w:rPr>
          <w:rFonts w:ascii="Times New Roman" w:hAnsi="Times New Roman" w:cs="Times New Roman"/>
          <w:lang w:val="en-US"/>
        </w:rPr>
        <w:t xml:space="preserve"> cloud).</w:t>
      </w:r>
    </w:p>
    <w:p w14:paraId="30646BA3" w14:textId="77777777" w:rsidR="0096438D" w:rsidRPr="0067249A" w:rsidRDefault="0096438D" w:rsidP="0096438D">
      <w:pPr>
        <w:pStyle w:val="NoSpacing"/>
        <w:numPr>
          <w:ilvl w:val="0"/>
          <w:numId w:val="8"/>
        </w:numPr>
        <w:rPr>
          <w:rFonts w:ascii="Times New Roman" w:hAnsi="Times New Roman" w:cs="Times New Roman"/>
          <w:lang w:val="en-US"/>
        </w:rPr>
      </w:pPr>
      <w:r w:rsidRPr="0067249A">
        <w:rPr>
          <w:rFonts w:ascii="Times New Roman" w:hAnsi="Times New Roman" w:cs="Times New Roman"/>
          <w:lang w:val="en-US"/>
        </w:rPr>
        <w:t>Resolving the issues like backup failures, failed logins.</w:t>
      </w:r>
    </w:p>
    <w:p w14:paraId="178215A6" w14:textId="77777777" w:rsidR="0096438D" w:rsidRPr="0067249A" w:rsidRDefault="0096438D" w:rsidP="0096438D">
      <w:pPr>
        <w:pStyle w:val="NoSpacing"/>
        <w:numPr>
          <w:ilvl w:val="0"/>
          <w:numId w:val="8"/>
        </w:numPr>
        <w:rPr>
          <w:rFonts w:ascii="Times New Roman" w:hAnsi="Times New Roman" w:cs="Times New Roman"/>
          <w:lang w:val="en-US"/>
        </w:rPr>
      </w:pPr>
      <w:r w:rsidRPr="0067249A">
        <w:rPr>
          <w:rFonts w:ascii="Times New Roman" w:hAnsi="Times New Roman" w:cs="Times New Roman"/>
          <w:lang w:val="en-US"/>
        </w:rPr>
        <w:t>Resolving disk space issues and data base growth issues.</w:t>
      </w:r>
    </w:p>
    <w:p w14:paraId="74853514" w14:textId="77777777" w:rsidR="0096438D" w:rsidRPr="0067249A" w:rsidRDefault="0096438D" w:rsidP="0096438D">
      <w:pPr>
        <w:pStyle w:val="NoSpacing"/>
        <w:numPr>
          <w:ilvl w:val="0"/>
          <w:numId w:val="8"/>
        </w:numPr>
        <w:rPr>
          <w:rFonts w:ascii="Times New Roman" w:hAnsi="Times New Roman" w:cs="Times New Roman"/>
          <w:lang w:val="en-US"/>
        </w:rPr>
      </w:pPr>
      <w:r w:rsidRPr="0067249A">
        <w:rPr>
          <w:rFonts w:ascii="Times New Roman" w:hAnsi="Times New Roman" w:cs="Times New Roman"/>
          <w:lang w:val="en-US"/>
        </w:rPr>
        <w:t>Patching and Service pack installation.</w:t>
      </w:r>
    </w:p>
    <w:p w14:paraId="35522DD0" w14:textId="77777777" w:rsidR="0096438D" w:rsidRPr="0067249A" w:rsidRDefault="0096438D" w:rsidP="0096438D">
      <w:pPr>
        <w:pStyle w:val="NoSpacing"/>
        <w:numPr>
          <w:ilvl w:val="0"/>
          <w:numId w:val="8"/>
        </w:numPr>
        <w:rPr>
          <w:rFonts w:ascii="Times New Roman" w:hAnsi="Times New Roman" w:cs="Times New Roman"/>
          <w:lang w:val="en-US"/>
        </w:rPr>
      </w:pPr>
      <w:r w:rsidRPr="0067249A">
        <w:rPr>
          <w:rFonts w:ascii="Times New Roman" w:hAnsi="Times New Roman" w:cs="Times New Roman"/>
          <w:lang w:val="en-US"/>
        </w:rPr>
        <w:t>Implemented backup plans like daily, weekly basis.</w:t>
      </w:r>
    </w:p>
    <w:p w14:paraId="1C128410" w14:textId="77777777" w:rsidR="0096438D" w:rsidRPr="0067249A" w:rsidRDefault="0096438D" w:rsidP="0096438D">
      <w:pPr>
        <w:pStyle w:val="NoSpacing"/>
        <w:numPr>
          <w:ilvl w:val="0"/>
          <w:numId w:val="8"/>
        </w:numPr>
        <w:rPr>
          <w:rFonts w:ascii="Times New Roman" w:hAnsi="Times New Roman" w:cs="Times New Roman"/>
          <w:lang w:val="en-US"/>
        </w:rPr>
      </w:pPr>
      <w:r w:rsidRPr="0067249A">
        <w:rPr>
          <w:rFonts w:ascii="Times New Roman" w:hAnsi="Times New Roman" w:cs="Times New Roman"/>
          <w:lang w:val="en-US"/>
        </w:rPr>
        <w:t>Supporting Azure VM's and Azure SQL databases in both IaaS and PaaS</w:t>
      </w:r>
    </w:p>
    <w:p w14:paraId="0D610F3D" w14:textId="77777777" w:rsidR="0096438D" w:rsidRPr="0067249A" w:rsidRDefault="0096438D" w:rsidP="0096438D">
      <w:pPr>
        <w:pStyle w:val="NoSpacing"/>
        <w:numPr>
          <w:ilvl w:val="0"/>
          <w:numId w:val="8"/>
        </w:numPr>
        <w:rPr>
          <w:rFonts w:ascii="Times New Roman" w:hAnsi="Times New Roman" w:cs="Times New Roman"/>
          <w:lang w:val="en-US"/>
        </w:rPr>
      </w:pPr>
      <w:r w:rsidRPr="0067249A">
        <w:rPr>
          <w:rFonts w:ascii="Times New Roman" w:hAnsi="Times New Roman" w:cs="Times New Roman"/>
          <w:lang w:val="en-US"/>
        </w:rPr>
        <w:t>Experience in trouble shooting and fine-tuning of databases for its performance and concurrency using Database Tuning Advisor, profiler, performance monitor.</w:t>
      </w:r>
    </w:p>
    <w:p w14:paraId="5F925E31" w14:textId="77777777" w:rsidR="0096438D" w:rsidRPr="0067249A" w:rsidRDefault="0096438D" w:rsidP="0096438D">
      <w:pPr>
        <w:pStyle w:val="NoSpacing"/>
        <w:numPr>
          <w:ilvl w:val="0"/>
          <w:numId w:val="8"/>
        </w:numPr>
        <w:rPr>
          <w:rFonts w:ascii="Times New Roman" w:hAnsi="Times New Roman" w:cs="Times New Roman"/>
          <w:lang w:val="en-US"/>
        </w:rPr>
      </w:pPr>
      <w:r w:rsidRPr="0067249A">
        <w:rPr>
          <w:rFonts w:ascii="Times New Roman" w:hAnsi="Times New Roman" w:cs="Times New Roman"/>
          <w:lang w:val="en-US"/>
        </w:rPr>
        <w:t xml:space="preserve">Activities like backup, restore, recovery, data archival. </w:t>
      </w:r>
    </w:p>
    <w:p w14:paraId="0D345F23" w14:textId="77777777" w:rsidR="0096438D" w:rsidRPr="0067249A" w:rsidRDefault="0096438D" w:rsidP="0096438D">
      <w:pPr>
        <w:pStyle w:val="NoSpacing"/>
        <w:numPr>
          <w:ilvl w:val="0"/>
          <w:numId w:val="8"/>
        </w:numPr>
        <w:rPr>
          <w:rFonts w:ascii="Times New Roman" w:hAnsi="Times New Roman" w:cs="Times New Roman"/>
          <w:lang w:val="en-US"/>
        </w:rPr>
      </w:pPr>
      <w:r w:rsidRPr="0067249A">
        <w:rPr>
          <w:rFonts w:ascii="Times New Roman" w:hAnsi="Times New Roman" w:cs="Times New Roman"/>
          <w:lang w:val="en-US"/>
        </w:rPr>
        <w:t xml:space="preserve">Experience on handling TEMPDB full and transactional log full issues. </w:t>
      </w:r>
    </w:p>
    <w:p w14:paraId="2D327352" w14:textId="77777777" w:rsidR="0096438D" w:rsidRDefault="0096438D" w:rsidP="0096438D">
      <w:pPr>
        <w:pStyle w:val="NoSpacing"/>
        <w:numPr>
          <w:ilvl w:val="0"/>
          <w:numId w:val="8"/>
        </w:numPr>
        <w:rPr>
          <w:rFonts w:ascii="Times New Roman" w:hAnsi="Times New Roman" w:cs="Times New Roman"/>
          <w:sz w:val="20"/>
          <w:szCs w:val="20"/>
          <w:lang w:val="en-US"/>
        </w:rPr>
      </w:pPr>
      <w:r w:rsidRPr="0067249A">
        <w:rPr>
          <w:rFonts w:ascii="Times New Roman" w:hAnsi="Times New Roman" w:cs="Times New Roman"/>
          <w:lang w:val="en-US"/>
        </w:rPr>
        <w:t>Having hands on experience in trouble shooting slow performance issues</w:t>
      </w:r>
      <w:r w:rsidRPr="00B37352">
        <w:rPr>
          <w:rFonts w:ascii="Times New Roman" w:hAnsi="Times New Roman" w:cs="Times New Roman"/>
          <w:sz w:val="20"/>
          <w:szCs w:val="20"/>
          <w:lang w:val="en-US"/>
        </w:rPr>
        <w:t xml:space="preserve">. </w:t>
      </w:r>
    </w:p>
    <w:p w14:paraId="3F5B9E20" w14:textId="6DBB6555" w:rsidR="008C2B87" w:rsidRDefault="008C2B87" w:rsidP="0096438D">
      <w:pPr>
        <w:pStyle w:val="NoSpacing"/>
        <w:numPr>
          <w:ilvl w:val="0"/>
          <w:numId w:val="8"/>
        </w:numPr>
        <w:rPr>
          <w:rFonts w:ascii="Times New Roman" w:hAnsi="Times New Roman" w:cs="Times New Roman"/>
          <w:lang w:val="en-US"/>
        </w:rPr>
      </w:pPr>
      <w:r>
        <w:rPr>
          <w:rFonts w:ascii="Times New Roman" w:hAnsi="Times New Roman" w:cs="Times New Roman"/>
          <w:lang w:val="en-US"/>
        </w:rPr>
        <w:t>Involving DR activities on a monthly</w:t>
      </w:r>
      <w:r w:rsidR="00B34F02">
        <w:rPr>
          <w:rFonts w:ascii="Times New Roman" w:hAnsi="Times New Roman" w:cs="Times New Roman"/>
          <w:lang w:val="en-US"/>
        </w:rPr>
        <w:t xml:space="preserve"> and quarterly</w:t>
      </w:r>
      <w:r>
        <w:rPr>
          <w:rFonts w:ascii="Times New Roman" w:hAnsi="Times New Roman" w:cs="Times New Roman"/>
          <w:lang w:val="en-US"/>
        </w:rPr>
        <w:t xml:space="preserve"> </w:t>
      </w:r>
      <w:r w:rsidR="00B34F02">
        <w:rPr>
          <w:rFonts w:ascii="Times New Roman" w:hAnsi="Times New Roman" w:cs="Times New Roman"/>
          <w:lang w:val="en-US"/>
        </w:rPr>
        <w:t>basis</w:t>
      </w:r>
      <w:r>
        <w:rPr>
          <w:rFonts w:ascii="Times New Roman" w:hAnsi="Times New Roman" w:cs="Times New Roman"/>
          <w:lang w:val="en-US"/>
        </w:rPr>
        <w:t>.</w:t>
      </w:r>
    </w:p>
    <w:p w14:paraId="57D62307" w14:textId="176D6AEB" w:rsidR="00F87A04" w:rsidRDefault="00F87A04" w:rsidP="0096438D">
      <w:pPr>
        <w:pStyle w:val="NoSpacing"/>
        <w:numPr>
          <w:ilvl w:val="0"/>
          <w:numId w:val="8"/>
        </w:numPr>
        <w:rPr>
          <w:rFonts w:ascii="Times New Roman" w:hAnsi="Times New Roman" w:cs="Times New Roman"/>
          <w:lang w:val="en-US"/>
        </w:rPr>
      </w:pPr>
      <w:r>
        <w:rPr>
          <w:rFonts w:ascii="Times New Roman" w:hAnsi="Times New Roman" w:cs="Times New Roman"/>
          <w:lang w:val="en-US"/>
        </w:rPr>
        <w:t>Working on reducing cost to client based on servers/databases usage in Azure by analyzing previous data.</w:t>
      </w:r>
    </w:p>
    <w:p w14:paraId="6826D458" w14:textId="26B683D9" w:rsidR="00F87A04" w:rsidRPr="008C2B87" w:rsidRDefault="00F87A04" w:rsidP="0096438D">
      <w:pPr>
        <w:pStyle w:val="NoSpacing"/>
        <w:numPr>
          <w:ilvl w:val="0"/>
          <w:numId w:val="8"/>
        </w:numPr>
        <w:rPr>
          <w:rFonts w:ascii="Times New Roman" w:hAnsi="Times New Roman" w:cs="Times New Roman"/>
          <w:lang w:val="en-US"/>
        </w:rPr>
      </w:pPr>
      <w:r>
        <w:rPr>
          <w:rFonts w:ascii="Times New Roman" w:hAnsi="Times New Roman" w:cs="Times New Roman"/>
          <w:lang w:val="en-US"/>
        </w:rPr>
        <w:t>Deploying AWS RDS instance using IMACD/YAML Templates.</w:t>
      </w:r>
    </w:p>
    <w:p w14:paraId="3F1AC16A" w14:textId="77777777" w:rsidR="00C95F9C" w:rsidRPr="00B37352" w:rsidRDefault="00C95F9C" w:rsidP="00C95F9C">
      <w:pPr>
        <w:pStyle w:val="NoSpacing"/>
        <w:ind w:left="720"/>
        <w:rPr>
          <w:rFonts w:ascii="Times New Roman" w:hAnsi="Times New Roman" w:cs="Times New Roman"/>
          <w:b/>
          <w:bCs/>
          <w:color w:val="1F497D" w:themeColor="text2"/>
          <w:sz w:val="24"/>
          <w:szCs w:val="24"/>
        </w:rPr>
      </w:pPr>
    </w:p>
    <w:p w14:paraId="007ADDD9" w14:textId="77777777" w:rsidR="00C95F9C" w:rsidRPr="00B37352" w:rsidRDefault="00C95F9C" w:rsidP="00C95F9C">
      <w:pPr>
        <w:tabs>
          <w:tab w:val="left" w:pos="360"/>
        </w:tabs>
        <w:autoSpaceDE w:val="0"/>
        <w:autoSpaceDN w:val="0"/>
        <w:adjustRightInd w:val="0"/>
        <w:spacing w:line="240" w:lineRule="auto"/>
        <w:jc w:val="both"/>
      </w:pPr>
      <w:r w:rsidRPr="00B37352">
        <w:rPr>
          <w:noProof/>
        </w:rPr>
        <w:drawing>
          <wp:inline distT="0" distB="0" distL="0" distR="0" wp14:anchorId="26AAEB6B" wp14:editId="06163188">
            <wp:extent cx="426914" cy="350520"/>
            <wp:effectExtent l="0" t="0" r="0" b="0"/>
            <wp:docPr id="142240000" name="Picture 1" descr="A blue logo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0000" name="Picture 1" descr="A blue logo with a white background&#10;&#10;Description automatically generated"/>
                    <pic:cNvPicPr/>
                  </pic:nvPicPr>
                  <pic:blipFill>
                    <a:blip r:embed="rId8"/>
                    <a:stretch>
                      <a:fillRect/>
                    </a:stretch>
                  </pic:blipFill>
                  <pic:spPr>
                    <a:xfrm>
                      <a:off x="0" y="0"/>
                      <a:ext cx="432890" cy="355426"/>
                    </a:xfrm>
                    <a:prstGeom prst="rect">
                      <a:avLst/>
                    </a:prstGeom>
                  </pic:spPr>
                </pic:pic>
              </a:graphicData>
            </a:graphic>
          </wp:inline>
        </w:drawing>
      </w:r>
    </w:p>
    <w:p w14:paraId="049D7540" w14:textId="77777777" w:rsidR="00C95F9C" w:rsidRPr="00B37352" w:rsidRDefault="00C95F9C" w:rsidP="00C95F9C">
      <w:pPr>
        <w:pStyle w:val="NoSpacing"/>
        <w:rPr>
          <w:rFonts w:ascii="Times New Roman" w:hAnsi="Times New Roman" w:cs="Times New Roman"/>
        </w:rPr>
      </w:pPr>
      <w:r w:rsidRPr="00B37352">
        <w:rPr>
          <w:rFonts w:ascii="Times New Roman" w:hAnsi="Times New Roman" w:cs="Times New Roman"/>
        </w:rPr>
        <w:t>Client</w:t>
      </w:r>
      <w:r w:rsidRPr="00B37352">
        <w:rPr>
          <w:rFonts w:ascii="Times New Roman" w:hAnsi="Times New Roman" w:cs="Times New Roman"/>
        </w:rPr>
        <w:tab/>
      </w:r>
      <w:r w:rsidRPr="00B37352">
        <w:rPr>
          <w:rFonts w:ascii="Times New Roman" w:hAnsi="Times New Roman" w:cs="Times New Roman"/>
        </w:rPr>
        <w:tab/>
      </w:r>
      <w:r w:rsidRPr="00B37352">
        <w:rPr>
          <w:rFonts w:ascii="Times New Roman" w:hAnsi="Times New Roman" w:cs="Times New Roman"/>
        </w:rPr>
        <w:tab/>
        <w:t>:</w:t>
      </w:r>
      <w:r w:rsidRPr="00B37352">
        <w:rPr>
          <w:rFonts w:ascii="Times New Roman" w:hAnsi="Times New Roman" w:cs="Times New Roman"/>
        </w:rPr>
        <w:tab/>
        <w:t>SHF</w:t>
      </w:r>
    </w:p>
    <w:p w14:paraId="27A7BA32" w14:textId="77777777" w:rsidR="00C95F9C" w:rsidRPr="00B37352" w:rsidRDefault="00C95F9C" w:rsidP="00C95F9C">
      <w:pPr>
        <w:pStyle w:val="NoSpacing"/>
        <w:rPr>
          <w:rFonts w:ascii="Times New Roman" w:hAnsi="Times New Roman" w:cs="Times New Roman"/>
        </w:rPr>
      </w:pPr>
      <w:r w:rsidRPr="00B37352">
        <w:rPr>
          <w:rFonts w:ascii="Times New Roman" w:hAnsi="Times New Roman" w:cs="Times New Roman"/>
        </w:rPr>
        <w:t>Company</w:t>
      </w:r>
      <w:r w:rsidRPr="00B37352">
        <w:rPr>
          <w:rFonts w:ascii="Times New Roman" w:hAnsi="Times New Roman" w:cs="Times New Roman"/>
        </w:rPr>
        <w:tab/>
      </w:r>
      <w:r w:rsidRPr="00B37352">
        <w:rPr>
          <w:rFonts w:ascii="Times New Roman" w:hAnsi="Times New Roman" w:cs="Times New Roman"/>
        </w:rPr>
        <w:tab/>
        <w:t>:</w:t>
      </w:r>
      <w:r w:rsidRPr="00B37352">
        <w:rPr>
          <w:rFonts w:ascii="Times New Roman" w:hAnsi="Times New Roman" w:cs="Times New Roman"/>
        </w:rPr>
        <w:tab/>
        <w:t>Sundaram Home Finance, Hyderabad</w:t>
      </w:r>
    </w:p>
    <w:p w14:paraId="689EDA00" w14:textId="77777777" w:rsidR="00C95F9C" w:rsidRPr="00B37352" w:rsidRDefault="00C95F9C" w:rsidP="00C95F9C">
      <w:pPr>
        <w:pStyle w:val="NoSpacing"/>
        <w:rPr>
          <w:rFonts w:ascii="Times New Roman" w:hAnsi="Times New Roman" w:cs="Times New Roman"/>
        </w:rPr>
      </w:pPr>
      <w:r w:rsidRPr="00B37352">
        <w:rPr>
          <w:rFonts w:ascii="Times New Roman" w:hAnsi="Times New Roman" w:cs="Times New Roman"/>
        </w:rPr>
        <w:t>Team Size</w:t>
      </w:r>
      <w:r w:rsidRPr="00B37352">
        <w:rPr>
          <w:rFonts w:ascii="Times New Roman" w:hAnsi="Times New Roman" w:cs="Times New Roman"/>
        </w:rPr>
        <w:tab/>
      </w:r>
      <w:r w:rsidRPr="00B37352">
        <w:rPr>
          <w:rFonts w:ascii="Times New Roman" w:hAnsi="Times New Roman" w:cs="Times New Roman"/>
        </w:rPr>
        <w:tab/>
        <w:t>:</w:t>
      </w:r>
      <w:r w:rsidRPr="00B37352">
        <w:rPr>
          <w:rFonts w:ascii="Times New Roman" w:hAnsi="Times New Roman" w:cs="Times New Roman"/>
        </w:rPr>
        <w:tab/>
        <w:t>15</w:t>
      </w:r>
    </w:p>
    <w:p w14:paraId="311E17A4" w14:textId="77777777" w:rsidR="00C95F9C" w:rsidRPr="00B37352" w:rsidRDefault="00C95F9C" w:rsidP="00C95F9C">
      <w:pPr>
        <w:pStyle w:val="NoSpacing"/>
        <w:rPr>
          <w:rFonts w:ascii="Times New Roman" w:hAnsi="Times New Roman" w:cs="Times New Roman"/>
        </w:rPr>
      </w:pPr>
      <w:r w:rsidRPr="00B37352">
        <w:rPr>
          <w:rFonts w:ascii="Times New Roman" w:hAnsi="Times New Roman" w:cs="Times New Roman"/>
        </w:rPr>
        <w:t>Duration</w:t>
      </w:r>
      <w:r w:rsidRPr="00B37352">
        <w:rPr>
          <w:rFonts w:ascii="Times New Roman" w:hAnsi="Times New Roman" w:cs="Times New Roman"/>
        </w:rPr>
        <w:tab/>
      </w:r>
      <w:r w:rsidRPr="00B37352">
        <w:rPr>
          <w:rFonts w:ascii="Times New Roman" w:hAnsi="Times New Roman" w:cs="Times New Roman"/>
        </w:rPr>
        <w:tab/>
        <w:t>:</w:t>
      </w:r>
      <w:r w:rsidRPr="00B37352">
        <w:rPr>
          <w:rFonts w:ascii="Times New Roman" w:hAnsi="Times New Roman" w:cs="Times New Roman"/>
        </w:rPr>
        <w:tab/>
        <w:t>Dec-2019 to Dec-2022</w:t>
      </w:r>
    </w:p>
    <w:p w14:paraId="6A7DC472" w14:textId="77777777" w:rsidR="00C95F9C" w:rsidRPr="00B37352" w:rsidRDefault="00C95F9C" w:rsidP="00C95F9C">
      <w:pPr>
        <w:pStyle w:val="NoSpacing"/>
        <w:rPr>
          <w:rFonts w:ascii="Times New Roman" w:hAnsi="Times New Roman" w:cs="Times New Roman"/>
        </w:rPr>
      </w:pPr>
      <w:r w:rsidRPr="00B37352">
        <w:rPr>
          <w:rFonts w:ascii="Times New Roman" w:hAnsi="Times New Roman" w:cs="Times New Roman"/>
        </w:rPr>
        <w:t>Designation</w:t>
      </w:r>
      <w:r w:rsidRPr="00B37352">
        <w:rPr>
          <w:rFonts w:ascii="Times New Roman" w:hAnsi="Times New Roman" w:cs="Times New Roman"/>
        </w:rPr>
        <w:tab/>
      </w:r>
      <w:r w:rsidRPr="00B37352">
        <w:rPr>
          <w:rFonts w:ascii="Times New Roman" w:hAnsi="Times New Roman" w:cs="Times New Roman"/>
        </w:rPr>
        <w:tab/>
        <w:t xml:space="preserve">: </w:t>
      </w:r>
      <w:r w:rsidRPr="00B37352">
        <w:rPr>
          <w:rFonts w:ascii="Times New Roman" w:hAnsi="Times New Roman" w:cs="Times New Roman"/>
        </w:rPr>
        <w:tab/>
        <w:t>SQL Server DBA Level2 (BDO)</w:t>
      </w:r>
    </w:p>
    <w:p w14:paraId="75E62965" w14:textId="77777777" w:rsidR="00C95F9C" w:rsidRPr="00B37352" w:rsidRDefault="00C95F9C" w:rsidP="00C95F9C">
      <w:pPr>
        <w:spacing w:line="240" w:lineRule="auto"/>
        <w:rPr>
          <w:b/>
          <w:bCs/>
          <w:sz w:val="20"/>
          <w:szCs w:val="20"/>
          <w:u w:val="single"/>
        </w:rPr>
      </w:pPr>
      <w:r w:rsidRPr="00B37352">
        <w:rPr>
          <w:b/>
          <w:bCs/>
          <w:sz w:val="20"/>
          <w:szCs w:val="20"/>
          <w:u w:val="single"/>
        </w:rPr>
        <w:t>Description:</w:t>
      </w:r>
    </w:p>
    <w:p w14:paraId="355BD642" w14:textId="3C038230" w:rsidR="00C95F9C" w:rsidRDefault="00C95F9C" w:rsidP="00C95F9C">
      <w:pPr>
        <w:spacing w:line="240" w:lineRule="auto"/>
        <w:jc w:val="both"/>
        <w:rPr>
          <w:sz w:val="22"/>
          <w:szCs w:val="22"/>
        </w:rPr>
      </w:pPr>
      <w:r w:rsidRPr="00E97276">
        <w:rPr>
          <w:sz w:val="22"/>
          <w:szCs w:val="22"/>
        </w:rPr>
        <w:t>Sundaram Finance has the future of hire-purchase finance in India. Started with the primary objective of financing the purchase of commercial vehicles has today grown into one of the most trusted financial services groups in India. Sundaram Finance Limited has a diversified presence in Mutual Funds, Housing Finance, General Insurance, Information Technology, Business Process Outsourcing and Retail Distribution of a wide array of financial services and products. We support Sundaram Home Finance databases.</w:t>
      </w:r>
    </w:p>
    <w:p w14:paraId="3C2CFEB0" w14:textId="77777777" w:rsidR="00F0499A" w:rsidRDefault="00F0499A" w:rsidP="00C95F9C">
      <w:pPr>
        <w:spacing w:line="240" w:lineRule="auto"/>
        <w:jc w:val="both"/>
        <w:rPr>
          <w:sz w:val="22"/>
          <w:szCs w:val="22"/>
        </w:rPr>
      </w:pPr>
    </w:p>
    <w:p w14:paraId="05FA3AD0" w14:textId="77777777" w:rsidR="00F0499A" w:rsidRPr="00B37352" w:rsidRDefault="00F0499A" w:rsidP="00F0499A">
      <w:pPr>
        <w:pStyle w:val="NoSpacing"/>
        <w:rPr>
          <w:rFonts w:ascii="Times New Roman" w:hAnsi="Times New Roman" w:cs="Times New Roman"/>
          <w:sz w:val="24"/>
          <w:szCs w:val="24"/>
        </w:rPr>
      </w:pPr>
      <w:r w:rsidRPr="00B37352">
        <w:rPr>
          <w:rFonts w:ascii="Times New Roman" w:hAnsi="Times New Roman" w:cs="Times New Roman"/>
          <w:sz w:val="24"/>
          <w:szCs w:val="24"/>
        </w:rPr>
        <w:t>Responsibilities:</w:t>
      </w:r>
    </w:p>
    <w:p w14:paraId="6BAF01E5" w14:textId="77777777" w:rsidR="00F0499A" w:rsidRPr="0067249A" w:rsidRDefault="00F0499A" w:rsidP="00F0499A">
      <w:pPr>
        <w:pStyle w:val="NoSpacing"/>
        <w:numPr>
          <w:ilvl w:val="0"/>
          <w:numId w:val="8"/>
        </w:numPr>
        <w:rPr>
          <w:rFonts w:ascii="Times New Roman" w:hAnsi="Times New Roman" w:cs="Times New Roman"/>
          <w:lang w:val="en-US"/>
        </w:rPr>
      </w:pPr>
      <w:r w:rsidRPr="0067249A">
        <w:rPr>
          <w:rFonts w:ascii="Times New Roman" w:hAnsi="Times New Roman" w:cs="Times New Roman"/>
          <w:lang w:val="en-US"/>
        </w:rPr>
        <w:t xml:space="preserve">Daily checking the assigned tickets and resolve the tickets. </w:t>
      </w:r>
    </w:p>
    <w:p w14:paraId="33E8A135" w14:textId="77777777" w:rsidR="00F0499A" w:rsidRPr="0067249A" w:rsidRDefault="00F0499A" w:rsidP="00F0499A">
      <w:pPr>
        <w:pStyle w:val="NoSpacing"/>
        <w:numPr>
          <w:ilvl w:val="0"/>
          <w:numId w:val="8"/>
        </w:numPr>
        <w:rPr>
          <w:rFonts w:ascii="Times New Roman" w:hAnsi="Times New Roman" w:cs="Times New Roman"/>
          <w:lang w:val="en-US"/>
        </w:rPr>
      </w:pPr>
      <w:r w:rsidRPr="0067249A">
        <w:rPr>
          <w:rFonts w:ascii="Times New Roman" w:hAnsi="Times New Roman" w:cs="Times New Roman"/>
          <w:lang w:val="en-US"/>
        </w:rPr>
        <w:t>Database migration from SQL 2012/2014/2016 to SQL 2017/2019 (and azure cloud).</w:t>
      </w:r>
    </w:p>
    <w:p w14:paraId="7E7D4132" w14:textId="77777777" w:rsidR="00F0499A" w:rsidRPr="0067249A" w:rsidRDefault="00F0499A" w:rsidP="00F0499A">
      <w:pPr>
        <w:pStyle w:val="NoSpacing"/>
        <w:numPr>
          <w:ilvl w:val="0"/>
          <w:numId w:val="8"/>
        </w:numPr>
        <w:rPr>
          <w:rFonts w:ascii="Times New Roman" w:hAnsi="Times New Roman" w:cs="Times New Roman"/>
          <w:lang w:val="en-US"/>
        </w:rPr>
      </w:pPr>
      <w:r w:rsidRPr="0067249A">
        <w:rPr>
          <w:rFonts w:ascii="Times New Roman" w:hAnsi="Times New Roman" w:cs="Times New Roman"/>
          <w:lang w:val="en-US"/>
        </w:rPr>
        <w:t>Resolving the issues like backup failures, failed logins.</w:t>
      </w:r>
    </w:p>
    <w:p w14:paraId="263B1E4A" w14:textId="77777777" w:rsidR="00F0499A" w:rsidRPr="0067249A" w:rsidRDefault="00F0499A" w:rsidP="00F0499A">
      <w:pPr>
        <w:pStyle w:val="NoSpacing"/>
        <w:numPr>
          <w:ilvl w:val="0"/>
          <w:numId w:val="8"/>
        </w:numPr>
        <w:rPr>
          <w:rFonts w:ascii="Times New Roman" w:hAnsi="Times New Roman" w:cs="Times New Roman"/>
          <w:lang w:val="en-US"/>
        </w:rPr>
      </w:pPr>
      <w:r w:rsidRPr="0067249A">
        <w:rPr>
          <w:rFonts w:ascii="Times New Roman" w:hAnsi="Times New Roman" w:cs="Times New Roman"/>
          <w:lang w:val="en-US"/>
        </w:rPr>
        <w:t>Resolving disk space issues and data base growth issues.</w:t>
      </w:r>
    </w:p>
    <w:p w14:paraId="4505D1ED" w14:textId="77777777" w:rsidR="00F0499A" w:rsidRPr="0067249A" w:rsidRDefault="00F0499A" w:rsidP="00F0499A">
      <w:pPr>
        <w:pStyle w:val="NoSpacing"/>
        <w:numPr>
          <w:ilvl w:val="0"/>
          <w:numId w:val="8"/>
        </w:numPr>
        <w:rPr>
          <w:rFonts w:ascii="Times New Roman" w:hAnsi="Times New Roman" w:cs="Times New Roman"/>
          <w:lang w:val="en-US"/>
        </w:rPr>
      </w:pPr>
      <w:r w:rsidRPr="0067249A">
        <w:rPr>
          <w:rFonts w:ascii="Times New Roman" w:hAnsi="Times New Roman" w:cs="Times New Roman"/>
          <w:lang w:val="en-US"/>
        </w:rPr>
        <w:t>Patching and Service pack installation.</w:t>
      </w:r>
    </w:p>
    <w:p w14:paraId="0B535129" w14:textId="77777777" w:rsidR="00F0499A" w:rsidRPr="0067249A" w:rsidRDefault="00F0499A" w:rsidP="00F0499A">
      <w:pPr>
        <w:pStyle w:val="NoSpacing"/>
        <w:numPr>
          <w:ilvl w:val="0"/>
          <w:numId w:val="8"/>
        </w:numPr>
        <w:rPr>
          <w:rFonts w:ascii="Times New Roman" w:hAnsi="Times New Roman" w:cs="Times New Roman"/>
          <w:lang w:val="en-US"/>
        </w:rPr>
      </w:pPr>
      <w:r w:rsidRPr="0067249A">
        <w:rPr>
          <w:rFonts w:ascii="Times New Roman" w:hAnsi="Times New Roman" w:cs="Times New Roman"/>
          <w:lang w:val="en-US"/>
        </w:rPr>
        <w:t>Implemented backup plans like daily, weekly basis.</w:t>
      </w:r>
    </w:p>
    <w:p w14:paraId="165D4021" w14:textId="77777777" w:rsidR="00F0499A" w:rsidRPr="0067249A" w:rsidRDefault="00F0499A" w:rsidP="00F0499A">
      <w:pPr>
        <w:pStyle w:val="NoSpacing"/>
        <w:numPr>
          <w:ilvl w:val="0"/>
          <w:numId w:val="8"/>
        </w:numPr>
        <w:rPr>
          <w:rFonts w:ascii="Times New Roman" w:hAnsi="Times New Roman" w:cs="Times New Roman"/>
          <w:lang w:val="en-US"/>
        </w:rPr>
      </w:pPr>
      <w:r w:rsidRPr="0067249A">
        <w:rPr>
          <w:rFonts w:ascii="Times New Roman" w:hAnsi="Times New Roman" w:cs="Times New Roman"/>
          <w:lang w:val="en-US"/>
        </w:rPr>
        <w:lastRenderedPageBreak/>
        <w:t>Experience on high availability solutions like Log-shipping, Mirroring, Replication, Always on Availability Groups.</w:t>
      </w:r>
    </w:p>
    <w:p w14:paraId="1271E83D" w14:textId="77777777" w:rsidR="00F0499A" w:rsidRPr="0067249A" w:rsidRDefault="00F0499A" w:rsidP="00F0499A">
      <w:pPr>
        <w:pStyle w:val="NoSpacing"/>
        <w:numPr>
          <w:ilvl w:val="0"/>
          <w:numId w:val="8"/>
        </w:numPr>
        <w:rPr>
          <w:rFonts w:ascii="Times New Roman" w:hAnsi="Times New Roman" w:cs="Times New Roman"/>
          <w:lang w:val="en-US"/>
        </w:rPr>
      </w:pPr>
      <w:r w:rsidRPr="0067249A">
        <w:rPr>
          <w:rFonts w:ascii="Times New Roman" w:hAnsi="Times New Roman" w:cs="Times New Roman"/>
          <w:lang w:val="en-US"/>
        </w:rPr>
        <w:t>Supporting Azure VM's and Azure SQL databases in both IaaS and PaaS</w:t>
      </w:r>
    </w:p>
    <w:p w14:paraId="36E7331E" w14:textId="77777777" w:rsidR="00F0499A" w:rsidRPr="0067249A" w:rsidRDefault="00F0499A" w:rsidP="00F0499A">
      <w:pPr>
        <w:pStyle w:val="NoSpacing"/>
        <w:numPr>
          <w:ilvl w:val="0"/>
          <w:numId w:val="8"/>
        </w:numPr>
        <w:rPr>
          <w:rFonts w:ascii="Times New Roman" w:hAnsi="Times New Roman" w:cs="Times New Roman"/>
          <w:lang w:val="en-US"/>
        </w:rPr>
      </w:pPr>
      <w:r w:rsidRPr="0067249A">
        <w:rPr>
          <w:rFonts w:ascii="Times New Roman" w:hAnsi="Times New Roman" w:cs="Times New Roman"/>
          <w:lang w:val="en-US"/>
        </w:rPr>
        <w:t>Experience in trouble shooting and fine-tuning of databases for its performance and concurrency using Database Tuning Advisor, profiler, performance monitor.</w:t>
      </w:r>
    </w:p>
    <w:p w14:paraId="5EA0E043" w14:textId="77777777" w:rsidR="00F0499A" w:rsidRPr="0067249A" w:rsidRDefault="00F0499A" w:rsidP="00F0499A">
      <w:pPr>
        <w:pStyle w:val="NoSpacing"/>
        <w:numPr>
          <w:ilvl w:val="0"/>
          <w:numId w:val="8"/>
        </w:numPr>
        <w:rPr>
          <w:rFonts w:ascii="Times New Roman" w:hAnsi="Times New Roman" w:cs="Times New Roman"/>
          <w:lang w:val="en-US"/>
        </w:rPr>
      </w:pPr>
      <w:r w:rsidRPr="0067249A">
        <w:rPr>
          <w:rFonts w:ascii="Times New Roman" w:hAnsi="Times New Roman" w:cs="Times New Roman"/>
          <w:lang w:val="en-US"/>
        </w:rPr>
        <w:t xml:space="preserve">Activities like backup, restore, recovery, data archival. </w:t>
      </w:r>
    </w:p>
    <w:p w14:paraId="5CC8466D" w14:textId="77777777" w:rsidR="00F0499A" w:rsidRPr="0067249A" w:rsidRDefault="00F0499A" w:rsidP="00F0499A">
      <w:pPr>
        <w:pStyle w:val="NoSpacing"/>
        <w:numPr>
          <w:ilvl w:val="0"/>
          <w:numId w:val="8"/>
        </w:numPr>
        <w:rPr>
          <w:rFonts w:ascii="Times New Roman" w:hAnsi="Times New Roman" w:cs="Times New Roman"/>
          <w:lang w:val="en-US"/>
        </w:rPr>
      </w:pPr>
      <w:r w:rsidRPr="0067249A">
        <w:rPr>
          <w:rFonts w:ascii="Times New Roman" w:hAnsi="Times New Roman" w:cs="Times New Roman"/>
          <w:lang w:val="en-US"/>
        </w:rPr>
        <w:t xml:space="preserve">Experience on handling TEMPDB full and transactional log full issues. </w:t>
      </w:r>
    </w:p>
    <w:p w14:paraId="0A42A682" w14:textId="77777777" w:rsidR="00F0499A" w:rsidRPr="00B37352" w:rsidRDefault="00F0499A" w:rsidP="00F0499A">
      <w:pPr>
        <w:pStyle w:val="NoSpacing"/>
        <w:numPr>
          <w:ilvl w:val="0"/>
          <w:numId w:val="8"/>
        </w:numPr>
        <w:rPr>
          <w:rFonts w:ascii="Times New Roman" w:hAnsi="Times New Roman" w:cs="Times New Roman"/>
          <w:sz w:val="20"/>
          <w:szCs w:val="20"/>
          <w:lang w:val="en-US"/>
        </w:rPr>
      </w:pPr>
      <w:r w:rsidRPr="0067249A">
        <w:rPr>
          <w:rFonts w:ascii="Times New Roman" w:hAnsi="Times New Roman" w:cs="Times New Roman"/>
          <w:lang w:val="en-US"/>
        </w:rPr>
        <w:t>Having hands on experience in trouble shooting slow performance issues</w:t>
      </w:r>
      <w:r w:rsidRPr="00B37352">
        <w:rPr>
          <w:rFonts w:ascii="Times New Roman" w:hAnsi="Times New Roman" w:cs="Times New Roman"/>
          <w:sz w:val="20"/>
          <w:szCs w:val="20"/>
          <w:lang w:val="en-US"/>
        </w:rPr>
        <w:t xml:space="preserve">. </w:t>
      </w:r>
    </w:p>
    <w:p w14:paraId="44943D23" w14:textId="77777777" w:rsidR="00F0499A" w:rsidRPr="00E97276" w:rsidRDefault="00F0499A" w:rsidP="00C95F9C">
      <w:pPr>
        <w:spacing w:line="240" w:lineRule="auto"/>
        <w:jc w:val="both"/>
        <w:rPr>
          <w:sz w:val="22"/>
          <w:szCs w:val="22"/>
        </w:rPr>
      </w:pPr>
    </w:p>
    <w:p w14:paraId="1F37846F" w14:textId="77777777" w:rsidR="00C95F9C" w:rsidRPr="00B37352" w:rsidRDefault="00C95F9C" w:rsidP="00C95F9C">
      <w:pPr>
        <w:tabs>
          <w:tab w:val="left" w:pos="360"/>
        </w:tabs>
        <w:autoSpaceDE w:val="0"/>
        <w:autoSpaceDN w:val="0"/>
        <w:adjustRightInd w:val="0"/>
        <w:spacing w:line="240" w:lineRule="auto"/>
        <w:jc w:val="both"/>
        <w:rPr>
          <w:sz w:val="20"/>
          <w:szCs w:val="20"/>
        </w:rPr>
      </w:pPr>
      <w:r w:rsidRPr="00B37352">
        <w:rPr>
          <w:noProof/>
          <w:sz w:val="20"/>
          <w:szCs w:val="20"/>
        </w:rPr>
        <w:drawing>
          <wp:inline distT="0" distB="0" distL="0" distR="0" wp14:anchorId="1C76D0BA" wp14:editId="15322A64">
            <wp:extent cx="777240" cy="343531"/>
            <wp:effectExtent l="0" t="0" r="3810" b="0"/>
            <wp:docPr id="491834269"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34269" name="Picture 1" descr="A close-up of a logo&#10;&#10;Description automatically generated"/>
                    <pic:cNvPicPr/>
                  </pic:nvPicPr>
                  <pic:blipFill>
                    <a:blip r:embed="rId9"/>
                    <a:stretch>
                      <a:fillRect/>
                    </a:stretch>
                  </pic:blipFill>
                  <pic:spPr>
                    <a:xfrm>
                      <a:off x="0" y="0"/>
                      <a:ext cx="786232" cy="347505"/>
                    </a:xfrm>
                    <a:prstGeom prst="rect">
                      <a:avLst/>
                    </a:prstGeom>
                  </pic:spPr>
                </pic:pic>
              </a:graphicData>
            </a:graphic>
          </wp:inline>
        </w:drawing>
      </w:r>
    </w:p>
    <w:p w14:paraId="2FE063BA" w14:textId="416260D4" w:rsidR="00C95F9C" w:rsidRPr="00B37352" w:rsidRDefault="00C95F9C" w:rsidP="00C95F9C">
      <w:pPr>
        <w:tabs>
          <w:tab w:val="left" w:pos="360"/>
        </w:tabs>
        <w:autoSpaceDE w:val="0"/>
        <w:autoSpaceDN w:val="0"/>
        <w:adjustRightInd w:val="0"/>
        <w:spacing w:line="240" w:lineRule="auto"/>
        <w:jc w:val="both"/>
      </w:pPr>
      <w:r w:rsidRPr="00B37352">
        <w:rPr>
          <w:sz w:val="20"/>
          <w:szCs w:val="20"/>
        </w:rPr>
        <w:t>Project</w:t>
      </w:r>
      <w:r w:rsidRPr="00B37352">
        <w:rPr>
          <w:sz w:val="20"/>
          <w:szCs w:val="20"/>
        </w:rPr>
        <w:tab/>
      </w:r>
      <w:r w:rsidRPr="00B37352">
        <w:rPr>
          <w:sz w:val="20"/>
          <w:szCs w:val="20"/>
        </w:rPr>
        <w:tab/>
      </w:r>
      <w:r w:rsidRPr="00B37352">
        <w:rPr>
          <w:sz w:val="20"/>
          <w:szCs w:val="20"/>
        </w:rPr>
        <w:tab/>
        <w:t>:</w:t>
      </w:r>
      <w:r w:rsidRPr="00B37352">
        <w:rPr>
          <w:sz w:val="20"/>
          <w:szCs w:val="20"/>
        </w:rPr>
        <w:tab/>
      </w:r>
      <w:proofErr w:type="spellStart"/>
      <w:r w:rsidRPr="00B37352">
        <w:t>Cholamandalam</w:t>
      </w:r>
      <w:proofErr w:type="spellEnd"/>
      <w:r w:rsidRPr="00B37352">
        <w:t xml:space="preserve"> I</w:t>
      </w:r>
      <w:r w:rsidR="007E01E2" w:rsidRPr="00B37352">
        <w:t>nf</w:t>
      </w:r>
    </w:p>
    <w:p w14:paraId="4E5EA266" w14:textId="77777777" w:rsidR="00C95F9C" w:rsidRPr="00B37352" w:rsidRDefault="00C95F9C" w:rsidP="00C95F9C">
      <w:pPr>
        <w:tabs>
          <w:tab w:val="left" w:pos="360"/>
        </w:tabs>
        <w:autoSpaceDE w:val="0"/>
        <w:autoSpaceDN w:val="0"/>
        <w:adjustRightInd w:val="0"/>
        <w:spacing w:line="240" w:lineRule="auto"/>
        <w:jc w:val="both"/>
        <w:rPr>
          <w:sz w:val="20"/>
          <w:szCs w:val="20"/>
        </w:rPr>
      </w:pPr>
      <w:r w:rsidRPr="00B37352">
        <w:rPr>
          <w:sz w:val="20"/>
          <w:szCs w:val="20"/>
        </w:rPr>
        <w:t>Company</w:t>
      </w:r>
      <w:r w:rsidRPr="00B37352">
        <w:rPr>
          <w:sz w:val="20"/>
          <w:szCs w:val="20"/>
        </w:rPr>
        <w:tab/>
      </w:r>
      <w:r w:rsidRPr="00B37352">
        <w:rPr>
          <w:sz w:val="20"/>
          <w:szCs w:val="20"/>
        </w:rPr>
        <w:tab/>
        <w:t>:</w:t>
      </w:r>
      <w:r w:rsidRPr="00B37352">
        <w:rPr>
          <w:sz w:val="20"/>
          <w:szCs w:val="20"/>
        </w:rPr>
        <w:tab/>
      </w:r>
      <w:r w:rsidRPr="00B37352">
        <w:t>Chola Business Services Limited, Hyderabad</w:t>
      </w:r>
      <w:r w:rsidRPr="00B37352">
        <w:rPr>
          <w:sz w:val="20"/>
          <w:szCs w:val="20"/>
        </w:rPr>
        <w:t xml:space="preserve"> </w:t>
      </w:r>
    </w:p>
    <w:p w14:paraId="1F88F601" w14:textId="77777777" w:rsidR="00C95F9C" w:rsidRPr="00B37352" w:rsidRDefault="00C95F9C" w:rsidP="00C95F9C">
      <w:pPr>
        <w:tabs>
          <w:tab w:val="left" w:pos="360"/>
        </w:tabs>
        <w:autoSpaceDE w:val="0"/>
        <w:autoSpaceDN w:val="0"/>
        <w:adjustRightInd w:val="0"/>
        <w:spacing w:line="240" w:lineRule="auto"/>
        <w:jc w:val="both"/>
        <w:rPr>
          <w:sz w:val="20"/>
          <w:szCs w:val="20"/>
        </w:rPr>
      </w:pPr>
      <w:r w:rsidRPr="00B37352">
        <w:rPr>
          <w:sz w:val="20"/>
          <w:szCs w:val="20"/>
        </w:rPr>
        <w:t>Team Size</w:t>
      </w:r>
      <w:r w:rsidRPr="00B37352">
        <w:rPr>
          <w:sz w:val="20"/>
          <w:szCs w:val="20"/>
        </w:rPr>
        <w:tab/>
      </w:r>
      <w:r w:rsidRPr="00B37352">
        <w:rPr>
          <w:sz w:val="20"/>
          <w:szCs w:val="20"/>
        </w:rPr>
        <w:tab/>
        <w:t>:</w:t>
      </w:r>
      <w:r w:rsidRPr="00B37352">
        <w:rPr>
          <w:sz w:val="20"/>
          <w:szCs w:val="20"/>
        </w:rPr>
        <w:tab/>
        <w:t>14</w:t>
      </w:r>
    </w:p>
    <w:p w14:paraId="64523AC2" w14:textId="17AF21C5" w:rsidR="00C95F9C" w:rsidRPr="00B37352" w:rsidRDefault="00C95F9C" w:rsidP="00C95F9C">
      <w:pPr>
        <w:tabs>
          <w:tab w:val="left" w:pos="360"/>
        </w:tabs>
        <w:autoSpaceDE w:val="0"/>
        <w:autoSpaceDN w:val="0"/>
        <w:adjustRightInd w:val="0"/>
        <w:spacing w:line="240" w:lineRule="auto"/>
        <w:jc w:val="both"/>
        <w:rPr>
          <w:sz w:val="20"/>
          <w:szCs w:val="20"/>
        </w:rPr>
      </w:pPr>
      <w:r w:rsidRPr="00B37352">
        <w:rPr>
          <w:sz w:val="20"/>
          <w:szCs w:val="20"/>
        </w:rPr>
        <w:t>Duration</w:t>
      </w:r>
      <w:r w:rsidRPr="00B37352">
        <w:rPr>
          <w:sz w:val="20"/>
          <w:szCs w:val="20"/>
        </w:rPr>
        <w:tab/>
      </w:r>
      <w:r w:rsidRPr="00B37352">
        <w:rPr>
          <w:sz w:val="20"/>
          <w:szCs w:val="20"/>
        </w:rPr>
        <w:tab/>
      </w:r>
      <w:r w:rsidR="00E97276">
        <w:rPr>
          <w:sz w:val="20"/>
          <w:szCs w:val="20"/>
        </w:rPr>
        <w:tab/>
      </w:r>
      <w:r w:rsidRPr="00B37352">
        <w:rPr>
          <w:sz w:val="20"/>
          <w:szCs w:val="20"/>
        </w:rPr>
        <w:t>:</w:t>
      </w:r>
      <w:r w:rsidRPr="00B37352">
        <w:rPr>
          <w:sz w:val="20"/>
          <w:szCs w:val="20"/>
        </w:rPr>
        <w:tab/>
        <w:t>Aug-2018 to Dec-2019</w:t>
      </w:r>
    </w:p>
    <w:p w14:paraId="41A51FBC" w14:textId="77777777" w:rsidR="00C95F9C" w:rsidRPr="00B37352" w:rsidRDefault="00C95F9C" w:rsidP="00C95F9C">
      <w:pPr>
        <w:tabs>
          <w:tab w:val="left" w:pos="360"/>
        </w:tabs>
        <w:autoSpaceDE w:val="0"/>
        <w:autoSpaceDN w:val="0"/>
        <w:adjustRightInd w:val="0"/>
        <w:spacing w:line="240" w:lineRule="auto"/>
        <w:jc w:val="both"/>
        <w:rPr>
          <w:sz w:val="20"/>
          <w:szCs w:val="20"/>
        </w:rPr>
      </w:pPr>
      <w:r w:rsidRPr="00B37352">
        <w:rPr>
          <w:sz w:val="20"/>
          <w:szCs w:val="20"/>
        </w:rPr>
        <w:t>Designation</w:t>
      </w:r>
      <w:r w:rsidRPr="00B37352">
        <w:rPr>
          <w:sz w:val="20"/>
          <w:szCs w:val="20"/>
        </w:rPr>
        <w:tab/>
      </w:r>
      <w:r w:rsidRPr="00B37352">
        <w:rPr>
          <w:sz w:val="20"/>
          <w:szCs w:val="20"/>
        </w:rPr>
        <w:tab/>
        <w:t>:</w:t>
      </w:r>
      <w:r w:rsidRPr="00B37352">
        <w:rPr>
          <w:sz w:val="20"/>
          <w:szCs w:val="20"/>
        </w:rPr>
        <w:tab/>
        <w:t>SQL DBA Level1 (DO)</w:t>
      </w:r>
    </w:p>
    <w:p w14:paraId="76BF416A" w14:textId="77777777" w:rsidR="00C95F9C" w:rsidRPr="00B37352" w:rsidRDefault="00C95F9C" w:rsidP="00C95F9C">
      <w:pPr>
        <w:spacing w:line="240" w:lineRule="auto"/>
        <w:rPr>
          <w:b/>
          <w:bCs/>
          <w:sz w:val="20"/>
          <w:szCs w:val="20"/>
          <w:u w:val="single"/>
        </w:rPr>
      </w:pPr>
      <w:r w:rsidRPr="00B37352">
        <w:rPr>
          <w:b/>
          <w:bCs/>
          <w:sz w:val="20"/>
          <w:szCs w:val="20"/>
          <w:u w:val="single"/>
        </w:rPr>
        <w:t>Description:</w:t>
      </w:r>
    </w:p>
    <w:p w14:paraId="223D82B6" w14:textId="30EBFE3D" w:rsidR="00C95F9C" w:rsidRPr="00B37352" w:rsidRDefault="00C95F9C" w:rsidP="00C95F9C">
      <w:pPr>
        <w:spacing w:line="240" w:lineRule="auto"/>
        <w:rPr>
          <w:sz w:val="20"/>
          <w:szCs w:val="20"/>
        </w:rPr>
      </w:pPr>
      <w:proofErr w:type="spellStart"/>
      <w:r w:rsidRPr="00E97276">
        <w:rPr>
          <w:sz w:val="22"/>
          <w:szCs w:val="22"/>
        </w:rPr>
        <w:t>Cholamandalam</w:t>
      </w:r>
      <w:proofErr w:type="spellEnd"/>
      <w:r w:rsidRPr="00E97276">
        <w:rPr>
          <w:sz w:val="22"/>
          <w:szCs w:val="22"/>
        </w:rPr>
        <w:t xml:space="preserve"> Investment and Finance Company Limited (Chola) is a financial services arm of the Murugappa Group. Chola commenced business as an equipment financing company and has today emerged as a comprehensive financial services provider</w:t>
      </w:r>
      <w:r w:rsidR="00E07E2C">
        <w:rPr>
          <w:sz w:val="22"/>
          <w:szCs w:val="22"/>
        </w:rPr>
        <w:t>, offering vehicle finance, home loans, loan against property, SME loans, secured business personal loans (SBPL), consumer &amp; small enterprise loans (CSEL),</w:t>
      </w:r>
      <w:r w:rsidRPr="00E97276">
        <w:rPr>
          <w:sz w:val="22"/>
          <w:szCs w:val="22"/>
        </w:rPr>
        <w:t xml:space="preserve"> and a variety of other financial services to customers</w:t>
      </w:r>
      <w:r w:rsidRPr="00B37352">
        <w:rPr>
          <w:sz w:val="20"/>
          <w:szCs w:val="20"/>
        </w:rPr>
        <w:t>.</w:t>
      </w:r>
    </w:p>
    <w:p w14:paraId="2CCC35B1" w14:textId="77777777" w:rsidR="00C95F9C" w:rsidRPr="00B37352" w:rsidRDefault="00C95F9C" w:rsidP="00C95F9C">
      <w:pPr>
        <w:spacing w:line="240" w:lineRule="auto"/>
      </w:pPr>
    </w:p>
    <w:p w14:paraId="31349C45" w14:textId="77777777" w:rsidR="00C95F9C" w:rsidRPr="00B37352" w:rsidRDefault="00C95F9C" w:rsidP="00C95F9C">
      <w:pPr>
        <w:spacing w:line="240" w:lineRule="auto"/>
        <w:rPr>
          <w:b/>
          <w:bCs/>
        </w:rPr>
      </w:pPr>
      <w:r w:rsidRPr="00B37352">
        <w:rPr>
          <w:b/>
          <w:bCs/>
        </w:rPr>
        <w:t>Roles and Responsibilities:</w:t>
      </w:r>
    </w:p>
    <w:p w14:paraId="4A5BDC28" w14:textId="06CED555" w:rsidR="00C95F9C" w:rsidRPr="00B37352" w:rsidRDefault="00C95F9C" w:rsidP="00C95F9C">
      <w:pPr>
        <w:pStyle w:val="NoSpacing"/>
        <w:numPr>
          <w:ilvl w:val="0"/>
          <w:numId w:val="8"/>
        </w:numPr>
        <w:rPr>
          <w:rFonts w:ascii="Times New Roman" w:hAnsi="Times New Roman" w:cs="Times New Roman"/>
        </w:rPr>
      </w:pPr>
      <w:r w:rsidRPr="00B37352">
        <w:rPr>
          <w:rFonts w:ascii="Times New Roman" w:hAnsi="Times New Roman" w:cs="Times New Roman"/>
        </w:rPr>
        <w:t xml:space="preserve">Involved in </w:t>
      </w:r>
      <w:r w:rsidR="00E07E2C">
        <w:rPr>
          <w:rFonts w:ascii="Times New Roman" w:hAnsi="Times New Roman" w:cs="Times New Roman"/>
        </w:rPr>
        <w:t>installing</w:t>
      </w:r>
      <w:r w:rsidRPr="00B37352">
        <w:rPr>
          <w:rFonts w:ascii="Times New Roman" w:hAnsi="Times New Roman" w:cs="Times New Roman"/>
        </w:rPr>
        <w:t xml:space="preserve"> SQL Server and its service packs, and client installations.</w:t>
      </w:r>
    </w:p>
    <w:p w14:paraId="4119C33F" w14:textId="77777777" w:rsidR="00C95F9C" w:rsidRPr="00B37352" w:rsidRDefault="00C95F9C" w:rsidP="00C95F9C">
      <w:pPr>
        <w:pStyle w:val="NoSpacing"/>
        <w:numPr>
          <w:ilvl w:val="0"/>
          <w:numId w:val="8"/>
        </w:numPr>
        <w:rPr>
          <w:rFonts w:ascii="Times New Roman" w:hAnsi="Times New Roman" w:cs="Times New Roman"/>
        </w:rPr>
      </w:pPr>
      <w:r w:rsidRPr="00B37352">
        <w:rPr>
          <w:rFonts w:ascii="Times New Roman" w:hAnsi="Times New Roman" w:cs="Times New Roman"/>
        </w:rPr>
        <w:t>Checking the status of backup, troubleshooting the failed backups and restoration</w:t>
      </w:r>
    </w:p>
    <w:p w14:paraId="14642420" w14:textId="77777777" w:rsidR="00C95F9C" w:rsidRPr="00B37352" w:rsidRDefault="00C95F9C" w:rsidP="00C95F9C">
      <w:pPr>
        <w:pStyle w:val="NoSpacing"/>
        <w:numPr>
          <w:ilvl w:val="0"/>
          <w:numId w:val="8"/>
        </w:numPr>
        <w:rPr>
          <w:rFonts w:ascii="Times New Roman" w:hAnsi="Times New Roman" w:cs="Times New Roman"/>
        </w:rPr>
      </w:pPr>
      <w:r w:rsidRPr="00B37352">
        <w:rPr>
          <w:rFonts w:ascii="Times New Roman" w:hAnsi="Times New Roman" w:cs="Times New Roman"/>
        </w:rPr>
        <w:t>Handling Outage Notifications, production maintenance/production down issues</w:t>
      </w:r>
    </w:p>
    <w:p w14:paraId="60CAAA1A" w14:textId="77777777" w:rsidR="00C95F9C" w:rsidRDefault="00C95F9C" w:rsidP="00C95F9C">
      <w:pPr>
        <w:pStyle w:val="NoSpacing"/>
        <w:numPr>
          <w:ilvl w:val="0"/>
          <w:numId w:val="8"/>
        </w:numPr>
        <w:rPr>
          <w:rFonts w:ascii="Times New Roman" w:hAnsi="Times New Roman" w:cs="Times New Roman"/>
        </w:rPr>
      </w:pPr>
      <w:r w:rsidRPr="00B37352">
        <w:rPr>
          <w:rFonts w:ascii="Times New Roman" w:hAnsi="Times New Roman" w:cs="Times New Roman"/>
        </w:rPr>
        <w:t>On-Call responsibilities for Production database systems</w:t>
      </w:r>
    </w:p>
    <w:p w14:paraId="7951DF04" w14:textId="77777777" w:rsidR="00E07E2C" w:rsidRDefault="004A672F" w:rsidP="00E07E2C">
      <w:pPr>
        <w:pStyle w:val="NoSpacing"/>
        <w:numPr>
          <w:ilvl w:val="0"/>
          <w:numId w:val="8"/>
        </w:numPr>
        <w:rPr>
          <w:rFonts w:ascii="Times New Roman" w:hAnsi="Times New Roman" w:cs="Times New Roman"/>
        </w:rPr>
      </w:pPr>
      <w:r>
        <w:rPr>
          <w:rFonts w:ascii="Times New Roman" w:hAnsi="Times New Roman" w:cs="Times New Roman"/>
        </w:rPr>
        <w:t>Working with app support for users for their queries.</w:t>
      </w:r>
    </w:p>
    <w:p w14:paraId="6800995B" w14:textId="1D8B052A" w:rsidR="00C95F9C" w:rsidRPr="00E07E2C" w:rsidRDefault="00C95F9C" w:rsidP="00E07E2C">
      <w:pPr>
        <w:pStyle w:val="NoSpacing"/>
        <w:numPr>
          <w:ilvl w:val="0"/>
          <w:numId w:val="8"/>
        </w:numPr>
        <w:rPr>
          <w:rFonts w:ascii="Times New Roman" w:hAnsi="Times New Roman" w:cs="Times New Roman"/>
        </w:rPr>
      </w:pPr>
      <w:r w:rsidRPr="00E07E2C">
        <w:rPr>
          <w:rFonts w:ascii="Times New Roman" w:hAnsi="Times New Roman" w:cs="Times New Roman"/>
        </w:rPr>
        <w:t>Recovering the databases from backup in disaster situations</w:t>
      </w:r>
    </w:p>
    <w:p w14:paraId="7A082334" w14:textId="450DBA2C" w:rsidR="00C95F9C" w:rsidRPr="00B37352" w:rsidRDefault="00C95F9C" w:rsidP="00C95F9C">
      <w:pPr>
        <w:pStyle w:val="NoSpacing"/>
        <w:numPr>
          <w:ilvl w:val="0"/>
          <w:numId w:val="8"/>
        </w:numPr>
        <w:rPr>
          <w:rFonts w:ascii="Times New Roman" w:hAnsi="Times New Roman" w:cs="Times New Roman"/>
        </w:rPr>
      </w:pPr>
      <w:r w:rsidRPr="00B37352">
        <w:rPr>
          <w:rFonts w:ascii="Times New Roman" w:hAnsi="Times New Roman" w:cs="Times New Roman"/>
        </w:rPr>
        <w:t xml:space="preserve">Performing SQL </w:t>
      </w:r>
      <w:r w:rsidR="00E07E2C">
        <w:rPr>
          <w:rFonts w:ascii="Times New Roman" w:hAnsi="Times New Roman" w:cs="Times New Roman"/>
        </w:rPr>
        <w:t>Server</w:t>
      </w:r>
      <w:r w:rsidRPr="00B37352">
        <w:rPr>
          <w:rFonts w:ascii="Times New Roman" w:hAnsi="Times New Roman" w:cs="Times New Roman"/>
        </w:rPr>
        <w:t xml:space="preserve"> daily health check and preparing a report based on it.</w:t>
      </w:r>
    </w:p>
    <w:p w14:paraId="253B785B" w14:textId="46278750" w:rsidR="00C95F9C" w:rsidRPr="00B37352" w:rsidRDefault="00C95F9C" w:rsidP="00C95F9C">
      <w:pPr>
        <w:pStyle w:val="NoSpacing"/>
        <w:numPr>
          <w:ilvl w:val="0"/>
          <w:numId w:val="8"/>
        </w:numPr>
        <w:rPr>
          <w:rFonts w:ascii="Times New Roman" w:hAnsi="Times New Roman" w:cs="Times New Roman"/>
        </w:rPr>
      </w:pPr>
      <w:r w:rsidRPr="00B37352">
        <w:rPr>
          <w:rFonts w:ascii="Times New Roman" w:hAnsi="Times New Roman" w:cs="Times New Roman"/>
        </w:rPr>
        <w:t>Monitoring space of servers &amp; freeing up space</w:t>
      </w:r>
      <w:r w:rsidR="00E07E2C">
        <w:rPr>
          <w:rFonts w:ascii="Times New Roman" w:hAnsi="Times New Roman" w:cs="Times New Roman"/>
        </w:rPr>
        <w:t>,</w:t>
      </w:r>
      <w:r w:rsidRPr="00B37352">
        <w:rPr>
          <w:rFonts w:ascii="Times New Roman" w:hAnsi="Times New Roman" w:cs="Times New Roman"/>
        </w:rPr>
        <w:t xml:space="preserve"> i.e., Older Backups, Unused Files</w:t>
      </w:r>
    </w:p>
    <w:p w14:paraId="5D767195" w14:textId="5A5D3E2F" w:rsidR="001A0C5A" w:rsidRDefault="00C95F9C" w:rsidP="00E91055">
      <w:pPr>
        <w:pStyle w:val="NoSpacing"/>
        <w:numPr>
          <w:ilvl w:val="0"/>
          <w:numId w:val="8"/>
        </w:numPr>
        <w:rPr>
          <w:rFonts w:ascii="Times New Roman" w:hAnsi="Times New Roman" w:cs="Times New Roman"/>
        </w:rPr>
      </w:pPr>
      <w:r w:rsidRPr="00B37352">
        <w:rPr>
          <w:rFonts w:ascii="Times New Roman" w:hAnsi="Times New Roman" w:cs="Times New Roman"/>
        </w:rPr>
        <w:t xml:space="preserve">Scheduled and </w:t>
      </w:r>
      <w:r w:rsidR="00E07E2C">
        <w:rPr>
          <w:rFonts w:ascii="Times New Roman" w:hAnsi="Times New Roman" w:cs="Times New Roman"/>
        </w:rPr>
        <w:t>maintained</w:t>
      </w:r>
      <w:r w:rsidRPr="00B37352">
        <w:rPr>
          <w:rFonts w:ascii="Times New Roman" w:hAnsi="Times New Roman" w:cs="Times New Roman"/>
        </w:rPr>
        <w:t xml:space="preserve"> routine Jobs, </w:t>
      </w:r>
      <w:r w:rsidR="00E07E2C">
        <w:rPr>
          <w:rFonts w:ascii="Times New Roman" w:hAnsi="Times New Roman" w:cs="Times New Roman"/>
        </w:rPr>
        <w:t>alerts,</w:t>
      </w:r>
      <w:r w:rsidRPr="00B37352">
        <w:rPr>
          <w:rFonts w:ascii="Times New Roman" w:hAnsi="Times New Roman" w:cs="Times New Roman"/>
        </w:rPr>
        <w:t xml:space="preserve"> and Maintenance Plans</w:t>
      </w:r>
      <w:r w:rsidR="00D534BA">
        <w:rPr>
          <w:rFonts w:ascii="Times New Roman" w:hAnsi="Times New Roman" w:cs="Times New Roman"/>
        </w:rPr>
        <w:t>,</w:t>
      </w:r>
      <w:r w:rsidR="00726D98">
        <w:rPr>
          <w:rFonts w:ascii="Times New Roman" w:hAnsi="Times New Roman" w:cs="Times New Roman"/>
        </w:rPr>
        <w:t xml:space="preserve"> </w:t>
      </w:r>
      <w:r w:rsidRPr="00B37352">
        <w:rPr>
          <w:rFonts w:ascii="Times New Roman" w:hAnsi="Times New Roman" w:cs="Times New Roman"/>
        </w:rPr>
        <w:t>Reviewing SQL Server and SQL Server Agent Error Logs.</w:t>
      </w:r>
    </w:p>
    <w:p w14:paraId="33532A71" w14:textId="77777777" w:rsidR="00CA6751" w:rsidRPr="00CA6751" w:rsidRDefault="00CA6751" w:rsidP="00CA6751">
      <w:pPr>
        <w:pStyle w:val="NoSpacing"/>
        <w:rPr>
          <w:rFonts w:ascii="Times New Roman" w:hAnsi="Times New Roman" w:cs="Times New Roman"/>
          <w:b/>
          <w:bCs/>
          <w:sz w:val="24"/>
          <w:szCs w:val="24"/>
        </w:rPr>
      </w:pPr>
    </w:p>
    <w:p w14:paraId="51D59CBC" w14:textId="6C5ABC32" w:rsidR="00CA6751" w:rsidRPr="00CA6751" w:rsidRDefault="00CA6751" w:rsidP="00CA6751">
      <w:pPr>
        <w:pStyle w:val="NoSpacing"/>
        <w:rPr>
          <w:rFonts w:ascii="Times New Roman" w:hAnsi="Times New Roman" w:cs="Times New Roman"/>
          <w:b/>
          <w:bCs/>
          <w:sz w:val="24"/>
          <w:szCs w:val="24"/>
        </w:rPr>
      </w:pPr>
      <w:r w:rsidRPr="00CA6751">
        <w:rPr>
          <w:rFonts w:ascii="Times New Roman" w:hAnsi="Times New Roman" w:cs="Times New Roman"/>
          <w:b/>
          <w:bCs/>
          <w:sz w:val="24"/>
          <w:szCs w:val="24"/>
        </w:rPr>
        <w:t>Certifications:</w:t>
      </w:r>
    </w:p>
    <w:p w14:paraId="4CCF31FC" w14:textId="3302DD57" w:rsidR="00CA6751" w:rsidRDefault="00CA6751" w:rsidP="00CA6751">
      <w:pPr>
        <w:pStyle w:val="NoSpacing"/>
        <w:numPr>
          <w:ilvl w:val="0"/>
          <w:numId w:val="10"/>
        </w:numPr>
        <w:rPr>
          <w:rFonts w:ascii="Times New Roman" w:hAnsi="Times New Roman" w:cs="Times New Roman"/>
        </w:rPr>
      </w:pPr>
      <w:r>
        <w:rPr>
          <w:rFonts w:ascii="Times New Roman" w:hAnsi="Times New Roman" w:cs="Times New Roman"/>
        </w:rPr>
        <w:t>Microsoft Azure Fundamentals</w:t>
      </w:r>
      <w:r w:rsidR="00B47AD3">
        <w:rPr>
          <w:rFonts w:ascii="Times New Roman" w:hAnsi="Times New Roman" w:cs="Times New Roman"/>
        </w:rPr>
        <w:t>.</w:t>
      </w:r>
    </w:p>
    <w:p w14:paraId="5DB71B38" w14:textId="0FF227F4" w:rsidR="00CA6751" w:rsidRPr="00CA6751" w:rsidRDefault="00CA6751" w:rsidP="00CA6751">
      <w:pPr>
        <w:pStyle w:val="NoSpacing"/>
        <w:numPr>
          <w:ilvl w:val="0"/>
          <w:numId w:val="10"/>
        </w:numPr>
        <w:rPr>
          <w:rFonts w:ascii="Times New Roman" w:hAnsi="Times New Roman" w:cs="Times New Roman"/>
        </w:rPr>
      </w:pPr>
      <w:r>
        <w:rPr>
          <w:rFonts w:ascii="Times New Roman" w:hAnsi="Times New Roman" w:cs="Times New Roman"/>
          <w:lang w:val="en-US"/>
        </w:rPr>
        <w:t xml:space="preserve">Microsoft </w:t>
      </w:r>
      <w:r w:rsidRPr="00CA6751">
        <w:rPr>
          <w:rFonts w:ascii="Times New Roman" w:hAnsi="Times New Roman" w:cs="Times New Roman"/>
          <w:lang w:val="en-US"/>
        </w:rPr>
        <w:t>Azure Administrator Associate</w:t>
      </w:r>
      <w:r w:rsidR="00B47AD3">
        <w:rPr>
          <w:rFonts w:ascii="Times New Roman" w:hAnsi="Times New Roman" w:cs="Times New Roman"/>
          <w:lang w:val="en-US"/>
        </w:rPr>
        <w:t>.</w:t>
      </w:r>
    </w:p>
    <w:p w14:paraId="6E20DC24" w14:textId="57F36AD8" w:rsidR="00CA6751" w:rsidRPr="00E91055" w:rsidRDefault="00CA6751" w:rsidP="00CA6751">
      <w:pPr>
        <w:pStyle w:val="NoSpacing"/>
        <w:numPr>
          <w:ilvl w:val="0"/>
          <w:numId w:val="10"/>
        </w:numPr>
        <w:rPr>
          <w:rFonts w:ascii="Times New Roman" w:hAnsi="Times New Roman" w:cs="Times New Roman"/>
        </w:rPr>
      </w:pPr>
      <w:r>
        <w:rPr>
          <w:rFonts w:ascii="Times New Roman" w:hAnsi="Times New Roman" w:cs="Times New Roman"/>
          <w:lang w:val="en-US"/>
        </w:rPr>
        <w:t xml:space="preserve">Microsoft </w:t>
      </w:r>
      <w:r w:rsidRPr="00CA6751">
        <w:rPr>
          <w:rFonts w:ascii="Times New Roman" w:hAnsi="Times New Roman" w:cs="Times New Roman"/>
          <w:lang w:val="en-US"/>
        </w:rPr>
        <w:t>Azure Database Administrator Associate</w:t>
      </w:r>
      <w:r w:rsidR="00B47AD3">
        <w:rPr>
          <w:rFonts w:ascii="Times New Roman" w:hAnsi="Times New Roman" w:cs="Times New Roman"/>
          <w:lang w:val="en-US"/>
        </w:rPr>
        <w:t>.</w:t>
      </w:r>
    </w:p>
    <w:p w14:paraId="1CB0D764" w14:textId="6889B2A8" w:rsidR="00E91055" w:rsidRPr="00B37352" w:rsidRDefault="00DE703D" w:rsidP="00CA6751">
      <w:pPr>
        <w:pStyle w:val="NoSpacing"/>
        <w:numPr>
          <w:ilvl w:val="0"/>
          <w:numId w:val="10"/>
        </w:numPr>
        <w:rPr>
          <w:rFonts w:ascii="Times New Roman" w:hAnsi="Times New Roman" w:cs="Times New Roman"/>
        </w:rPr>
      </w:pPr>
      <w:r>
        <w:rPr>
          <w:rFonts w:ascii="Times New Roman" w:hAnsi="Times New Roman" w:cs="Times New Roman"/>
        </w:rPr>
        <w:t>Microsoft Azure Data Fundamentals.</w:t>
      </w:r>
    </w:p>
    <w:p w14:paraId="0F36E3F5" w14:textId="6B5CEC49" w:rsidR="009C06D1" w:rsidRPr="00B37352" w:rsidRDefault="009C06D1" w:rsidP="009C06D1">
      <w:pPr>
        <w:pStyle w:val="NoSpacing"/>
        <w:rPr>
          <w:rFonts w:ascii="Times New Roman" w:hAnsi="Times New Roman" w:cs="Times New Roman"/>
          <w:b/>
          <w:bCs/>
          <w:sz w:val="24"/>
          <w:szCs w:val="24"/>
        </w:rPr>
      </w:pPr>
      <w:r w:rsidRPr="00B37352">
        <w:rPr>
          <w:rFonts w:ascii="Times New Roman" w:hAnsi="Times New Roman" w:cs="Times New Roman"/>
        </w:rPr>
        <w:t xml:space="preserve"> </w:t>
      </w:r>
      <w:r w:rsidRPr="00B37352">
        <w:rPr>
          <w:rFonts w:ascii="Times New Roman" w:hAnsi="Times New Roman" w:cs="Times New Roman"/>
        </w:rPr>
        <w:tab/>
      </w:r>
      <w:r w:rsidRPr="00B37352">
        <w:rPr>
          <w:rFonts w:ascii="Times New Roman" w:hAnsi="Times New Roman" w:cs="Times New Roman"/>
        </w:rPr>
        <w:tab/>
      </w:r>
      <w:r w:rsidRPr="00B37352">
        <w:rPr>
          <w:rFonts w:ascii="Times New Roman" w:hAnsi="Times New Roman" w:cs="Times New Roman"/>
        </w:rPr>
        <w:tab/>
      </w:r>
      <w:r w:rsidRPr="00B37352">
        <w:rPr>
          <w:rFonts w:ascii="Times New Roman" w:hAnsi="Times New Roman" w:cs="Times New Roman"/>
        </w:rPr>
        <w:tab/>
      </w:r>
      <w:r w:rsidRPr="00B37352">
        <w:rPr>
          <w:rFonts w:ascii="Times New Roman" w:hAnsi="Times New Roman" w:cs="Times New Roman"/>
        </w:rPr>
        <w:tab/>
      </w:r>
      <w:r w:rsidRPr="00B37352">
        <w:rPr>
          <w:rFonts w:ascii="Times New Roman" w:hAnsi="Times New Roman" w:cs="Times New Roman"/>
        </w:rPr>
        <w:tab/>
      </w:r>
      <w:r w:rsidRPr="00B37352">
        <w:rPr>
          <w:rFonts w:ascii="Times New Roman" w:hAnsi="Times New Roman" w:cs="Times New Roman"/>
        </w:rPr>
        <w:tab/>
      </w:r>
      <w:r w:rsidRPr="00B37352">
        <w:rPr>
          <w:rFonts w:ascii="Times New Roman" w:hAnsi="Times New Roman" w:cs="Times New Roman"/>
        </w:rPr>
        <w:tab/>
      </w:r>
      <w:r w:rsidRPr="00B37352">
        <w:rPr>
          <w:rFonts w:ascii="Times New Roman" w:hAnsi="Times New Roman" w:cs="Times New Roman"/>
        </w:rPr>
        <w:tab/>
      </w:r>
      <w:r w:rsidRPr="00B37352">
        <w:rPr>
          <w:rFonts w:ascii="Times New Roman" w:hAnsi="Times New Roman" w:cs="Times New Roman"/>
        </w:rPr>
        <w:tab/>
      </w:r>
      <w:r w:rsidRPr="00B37352">
        <w:rPr>
          <w:rFonts w:ascii="Times New Roman" w:hAnsi="Times New Roman" w:cs="Times New Roman"/>
        </w:rPr>
        <w:tab/>
      </w:r>
      <w:r w:rsidRPr="00B37352">
        <w:rPr>
          <w:rFonts w:ascii="Times New Roman" w:hAnsi="Times New Roman" w:cs="Times New Roman"/>
          <w:b/>
          <w:bCs/>
          <w:sz w:val="24"/>
          <w:szCs w:val="24"/>
        </w:rPr>
        <w:t>Shaik Baji Hussain</w:t>
      </w:r>
    </w:p>
    <w:sectPr w:rsidR="009C06D1" w:rsidRPr="00B37352">
      <w:pgSz w:w="12240" w:h="15840"/>
      <w:pgMar w:top="740" w:right="800" w:bottom="74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E8D4C7FC">
      <w:start w:val="1"/>
      <w:numFmt w:val="bullet"/>
      <w:lvlText w:val=""/>
      <w:lvlJc w:val="left"/>
      <w:pPr>
        <w:ind w:left="720" w:hanging="360"/>
      </w:pPr>
      <w:rPr>
        <w:rFonts w:ascii="Symbol" w:hAnsi="Symbol"/>
      </w:rPr>
    </w:lvl>
    <w:lvl w:ilvl="1" w:tplc="8C285D82">
      <w:start w:val="1"/>
      <w:numFmt w:val="bullet"/>
      <w:lvlText w:val="o"/>
      <w:lvlJc w:val="left"/>
      <w:pPr>
        <w:tabs>
          <w:tab w:val="num" w:pos="1440"/>
        </w:tabs>
        <w:ind w:left="1440" w:hanging="360"/>
      </w:pPr>
      <w:rPr>
        <w:rFonts w:ascii="Courier New" w:hAnsi="Courier New"/>
      </w:rPr>
    </w:lvl>
    <w:lvl w:ilvl="2" w:tplc="E1C281A4">
      <w:start w:val="1"/>
      <w:numFmt w:val="bullet"/>
      <w:lvlText w:val=""/>
      <w:lvlJc w:val="left"/>
      <w:pPr>
        <w:tabs>
          <w:tab w:val="num" w:pos="2160"/>
        </w:tabs>
        <w:ind w:left="2160" w:hanging="360"/>
      </w:pPr>
      <w:rPr>
        <w:rFonts w:ascii="Wingdings" w:hAnsi="Wingdings"/>
      </w:rPr>
    </w:lvl>
    <w:lvl w:ilvl="3" w:tplc="D63C6D98">
      <w:start w:val="1"/>
      <w:numFmt w:val="bullet"/>
      <w:lvlText w:val=""/>
      <w:lvlJc w:val="left"/>
      <w:pPr>
        <w:tabs>
          <w:tab w:val="num" w:pos="2880"/>
        </w:tabs>
        <w:ind w:left="2880" w:hanging="360"/>
      </w:pPr>
      <w:rPr>
        <w:rFonts w:ascii="Symbol" w:hAnsi="Symbol"/>
      </w:rPr>
    </w:lvl>
    <w:lvl w:ilvl="4" w:tplc="CBC4BC0A">
      <w:start w:val="1"/>
      <w:numFmt w:val="bullet"/>
      <w:lvlText w:val="o"/>
      <w:lvlJc w:val="left"/>
      <w:pPr>
        <w:tabs>
          <w:tab w:val="num" w:pos="3600"/>
        </w:tabs>
        <w:ind w:left="3600" w:hanging="360"/>
      </w:pPr>
      <w:rPr>
        <w:rFonts w:ascii="Courier New" w:hAnsi="Courier New"/>
      </w:rPr>
    </w:lvl>
    <w:lvl w:ilvl="5" w:tplc="6144E2F0">
      <w:start w:val="1"/>
      <w:numFmt w:val="bullet"/>
      <w:lvlText w:val=""/>
      <w:lvlJc w:val="left"/>
      <w:pPr>
        <w:tabs>
          <w:tab w:val="num" w:pos="4320"/>
        </w:tabs>
        <w:ind w:left="4320" w:hanging="360"/>
      </w:pPr>
      <w:rPr>
        <w:rFonts w:ascii="Wingdings" w:hAnsi="Wingdings"/>
      </w:rPr>
    </w:lvl>
    <w:lvl w:ilvl="6" w:tplc="91D8918C">
      <w:start w:val="1"/>
      <w:numFmt w:val="bullet"/>
      <w:lvlText w:val=""/>
      <w:lvlJc w:val="left"/>
      <w:pPr>
        <w:tabs>
          <w:tab w:val="num" w:pos="5040"/>
        </w:tabs>
        <w:ind w:left="5040" w:hanging="360"/>
      </w:pPr>
      <w:rPr>
        <w:rFonts w:ascii="Symbol" w:hAnsi="Symbol"/>
      </w:rPr>
    </w:lvl>
    <w:lvl w:ilvl="7" w:tplc="0F1C2776">
      <w:start w:val="1"/>
      <w:numFmt w:val="bullet"/>
      <w:lvlText w:val="o"/>
      <w:lvlJc w:val="left"/>
      <w:pPr>
        <w:tabs>
          <w:tab w:val="num" w:pos="5760"/>
        </w:tabs>
        <w:ind w:left="5760" w:hanging="360"/>
      </w:pPr>
      <w:rPr>
        <w:rFonts w:ascii="Courier New" w:hAnsi="Courier New"/>
      </w:rPr>
    </w:lvl>
    <w:lvl w:ilvl="8" w:tplc="4C6062D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EE9EA7C0">
      <w:start w:val="1"/>
      <w:numFmt w:val="bullet"/>
      <w:lvlText w:val=""/>
      <w:lvlJc w:val="left"/>
      <w:pPr>
        <w:ind w:left="720" w:hanging="360"/>
      </w:pPr>
      <w:rPr>
        <w:rFonts w:ascii="Symbol" w:hAnsi="Symbol"/>
      </w:rPr>
    </w:lvl>
    <w:lvl w:ilvl="1" w:tplc="2584ADF4">
      <w:start w:val="1"/>
      <w:numFmt w:val="bullet"/>
      <w:lvlText w:val="o"/>
      <w:lvlJc w:val="left"/>
      <w:pPr>
        <w:tabs>
          <w:tab w:val="num" w:pos="1440"/>
        </w:tabs>
        <w:ind w:left="1440" w:hanging="360"/>
      </w:pPr>
      <w:rPr>
        <w:rFonts w:ascii="Courier New" w:hAnsi="Courier New"/>
      </w:rPr>
    </w:lvl>
    <w:lvl w:ilvl="2" w:tplc="F6DE620A">
      <w:start w:val="1"/>
      <w:numFmt w:val="bullet"/>
      <w:lvlText w:val=""/>
      <w:lvlJc w:val="left"/>
      <w:pPr>
        <w:tabs>
          <w:tab w:val="num" w:pos="2160"/>
        </w:tabs>
        <w:ind w:left="2160" w:hanging="360"/>
      </w:pPr>
      <w:rPr>
        <w:rFonts w:ascii="Wingdings" w:hAnsi="Wingdings"/>
      </w:rPr>
    </w:lvl>
    <w:lvl w:ilvl="3" w:tplc="742645AC">
      <w:start w:val="1"/>
      <w:numFmt w:val="bullet"/>
      <w:lvlText w:val=""/>
      <w:lvlJc w:val="left"/>
      <w:pPr>
        <w:tabs>
          <w:tab w:val="num" w:pos="2880"/>
        </w:tabs>
        <w:ind w:left="2880" w:hanging="360"/>
      </w:pPr>
      <w:rPr>
        <w:rFonts w:ascii="Symbol" w:hAnsi="Symbol"/>
      </w:rPr>
    </w:lvl>
    <w:lvl w:ilvl="4" w:tplc="300C953A">
      <w:start w:val="1"/>
      <w:numFmt w:val="bullet"/>
      <w:lvlText w:val="o"/>
      <w:lvlJc w:val="left"/>
      <w:pPr>
        <w:tabs>
          <w:tab w:val="num" w:pos="3600"/>
        </w:tabs>
        <w:ind w:left="3600" w:hanging="360"/>
      </w:pPr>
      <w:rPr>
        <w:rFonts w:ascii="Courier New" w:hAnsi="Courier New"/>
      </w:rPr>
    </w:lvl>
    <w:lvl w:ilvl="5" w:tplc="6568D9CE">
      <w:start w:val="1"/>
      <w:numFmt w:val="bullet"/>
      <w:lvlText w:val=""/>
      <w:lvlJc w:val="left"/>
      <w:pPr>
        <w:tabs>
          <w:tab w:val="num" w:pos="4320"/>
        </w:tabs>
        <w:ind w:left="4320" w:hanging="360"/>
      </w:pPr>
      <w:rPr>
        <w:rFonts w:ascii="Wingdings" w:hAnsi="Wingdings"/>
      </w:rPr>
    </w:lvl>
    <w:lvl w:ilvl="6" w:tplc="363887BA">
      <w:start w:val="1"/>
      <w:numFmt w:val="bullet"/>
      <w:lvlText w:val=""/>
      <w:lvlJc w:val="left"/>
      <w:pPr>
        <w:tabs>
          <w:tab w:val="num" w:pos="5040"/>
        </w:tabs>
        <w:ind w:left="5040" w:hanging="360"/>
      </w:pPr>
      <w:rPr>
        <w:rFonts w:ascii="Symbol" w:hAnsi="Symbol"/>
      </w:rPr>
    </w:lvl>
    <w:lvl w:ilvl="7" w:tplc="90C6A08A">
      <w:start w:val="1"/>
      <w:numFmt w:val="bullet"/>
      <w:lvlText w:val="o"/>
      <w:lvlJc w:val="left"/>
      <w:pPr>
        <w:tabs>
          <w:tab w:val="num" w:pos="5760"/>
        </w:tabs>
        <w:ind w:left="5760" w:hanging="360"/>
      </w:pPr>
      <w:rPr>
        <w:rFonts w:ascii="Courier New" w:hAnsi="Courier New"/>
      </w:rPr>
    </w:lvl>
    <w:lvl w:ilvl="8" w:tplc="5FEA0B1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0108046A">
      <w:start w:val="1"/>
      <w:numFmt w:val="bullet"/>
      <w:lvlText w:val=""/>
      <w:lvlJc w:val="left"/>
      <w:pPr>
        <w:ind w:left="720" w:hanging="360"/>
      </w:pPr>
      <w:rPr>
        <w:rFonts w:ascii="Symbol" w:hAnsi="Symbol"/>
      </w:rPr>
    </w:lvl>
    <w:lvl w:ilvl="1" w:tplc="C6E02C80">
      <w:start w:val="1"/>
      <w:numFmt w:val="bullet"/>
      <w:lvlText w:val="o"/>
      <w:lvlJc w:val="left"/>
      <w:pPr>
        <w:tabs>
          <w:tab w:val="num" w:pos="1440"/>
        </w:tabs>
        <w:ind w:left="1440" w:hanging="360"/>
      </w:pPr>
      <w:rPr>
        <w:rFonts w:ascii="Courier New" w:hAnsi="Courier New"/>
      </w:rPr>
    </w:lvl>
    <w:lvl w:ilvl="2" w:tplc="9118EB84">
      <w:start w:val="1"/>
      <w:numFmt w:val="bullet"/>
      <w:lvlText w:val=""/>
      <w:lvlJc w:val="left"/>
      <w:pPr>
        <w:tabs>
          <w:tab w:val="num" w:pos="2160"/>
        </w:tabs>
        <w:ind w:left="2160" w:hanging="360"/>
      </w:pPr>
      <w:rPr>
        <w:rFonts w:ascii="Wingdings" w:hAnsi="Wingdings"/>
      </w:rPr>
    </w:lvl>
    <w:lvl w:ilvl="3" w:tplc="D794FF7A">
      <w:start w:val="1"/>
      <w:numFmt w:val="bullet"/>
      <w:lvlText w:val=""/>
      <w:lvlJc w:val="left"/>
      <w:pPr>
        <w:tabs>
          <w:tab w:val="num" w:pos="2880"/>
        </w:tabs>
        <w:ind w:left="2880" w:hanging="360"/>
      </w:pPr>
      <w:rPr>
        <w:rFonts w:ascii="Symbol" w:hAnsi="Symbol"/>
      </w:rPr>
    </w:lvl>
    <w:lvl w:ilvl="4" w:tplc="8F8A14B0">
      <w:start w:val="1"/>
      <w:numFmt w:val="bullet"/>
      <w:lvlText w:val="o"/>
      <w:lvlJc w:val="left"/>
      <w:pPr>
        <w:tabs>
          <w:tab w:val="num" w:pos="3600"/>
        </w:tabs>
        <w:ind w:left="3600" w:hanging="360"/>
      </w:pPr>
      <w:rPr>
        <w:rFonts w:ascii="Courier New" w:hAnsi="Courier New"/>
      </w:rPr>
    </w:lvl>
    <w:lvl w:ilvl="5" w:tplc="197620DC">
      <w:start w:val="1"/>
      <w:numFmt w:val="bullet"/>
      <w:lvlText w:val=""/>
      <w:lvlJc w:val="left"/>
      <w:pPr>
        <w:tabs>
          <w:tab w:val="num" w:pos="4320"/>
        </w:tabs>
        <w:ind w:left="4320" w:hanging="360"/>
      </w:pPr>
      <w:rPr>
        <w:rFonts w:ascii="Wingdings" w:hAnsi="Wingdings"/>
      </w:rPr>
    </w:lvl>
    <w:lvl w:ilvl="6" w:tplc="06424F38">
      <w:start w:val="1"/>
      <w:numFmt w:val="bullet"/>
      <w:lvlText w:val=""/>
      <w:lvlJc w:val="left"/>
      <w:pPr>
        <w:tabs>
          <w:tab w:val="num" w:pos="5040"/>
        </w:tabs>
        <w:ind w:left="5040" w:hanging="360"/>
      </w:pPr>
      <w:rPr>
        <w:rFonts w:ascii="Symbol" w:hAnsi="Symbol"/>
      </w:rPr>
    </w:lvl>
    <w:lvl w:ilvl="7" w:tplc="A2D0B8EA">
      <w:start w:val="1"/>
      <w:numFmt w:val="bullet"/>
      <w:lvlText w:val="o"/>
      <w:lvlJc w:val="left"/>
      <w:pPr>
        <w:tabs>
          <w:tab w:val="num" w:pos="5760"/>
        </w:tabs>
        <w:ind w:left="5760" w:hanging="360"/>
      </w:pPr>
      <w:rPr>
        <w:rFonts w:ascii="Courier New" w:hAnsi="Courier New"/>
      </w:rPr>
    </w:lvl>
    <w:lvl w:ilvl="8" w:tplc="70606F8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27B00E82">
      <w:start w:val="1"/>
      <w:numFmt w:val="bullet"/>
      <w:lvlText w:val=""/>
      <w:lvlJc w:val="left"/>
      <w:pPr>
        <w:ind w:left="720" w:hanging="360"/>
      </w:pPr>
      <w:rPr>
        <w:rFonts w:ascii="Symbol" w:hAnsi="Symbol"/>
      </w:rPr>
    </w:lvl>
    <w:lvl w:ilvl="1" w:tplc="F6CEE230">
      <w:start w:val="1"/>
      <w:numFmt w:val="bullet"/>
      <w:lvlText w:val="o"/>
      <w:lvlJc w:val="left"/>
      <w:pPr>
        <w:tabs>
          <w:tab w:val="num" w:pos="1440"/>
        </w:tabs>
        <w:ind w:left="1440" w:hanging="360"/>
      </w:pPr>
      <w:rPr>
        <w:rFonts w:ascii="Courier New" w:hAnsi="Courier New"/>
      </w:rPr>
    </w:lvl>
    <w:lvl w:ilvl="2" w:tplc="E068734E">
      <w:start w:val="1"/>
      <w:numFmt w:val="bullet"/>
      <w:lvlText w:val=""/>
      <w:lvlJc w:val="left"/>
      <w:pPr>
        <w:tabs>
          <w:tab w:val="num" w:pos="2160"/>
        </w:tabs>
        <w:ind w:left="2160" w:hanging="360"/>
      </w:pPr>
      <w:rPr>
        <w:rFonts w:ascii="Wingdings" w:hAnsi="Wingdings"/>
      </w:rPr>
    </w:lvl>
    <w:lvl w:ilvl="3" w:tplc="E69C86CC">
      <w:start w:val="1"/>
      <w:numFmt w:val="bullet"/>
      <w:lvlText w:val=""/>
      <w:lvlJc w:val="left"/>
      <w:pPr>
        <w:tabs>
          <w:tab w:val="num" w:pos="2880"/>
        </w:tabs>
        <w:ind w:left="2880" w:hanging="360"/>
      </w:pPr>
      <w:rPr>
        <w:rFonts w:ascii="Symbol" w:hAnsi="Symbol"/>
      </w:rPr>
    </w:lvl>
    <w:lvl w:ilvl="4" w:tplc="C89A3116">
      <w:start w:val="1"/>
      <w:numFmt w:val="bullet"/>
      <w:lvlText w:val="o"/>
      <w:lvlJc w:val="left"/>
      <w:pPr>
        <w:tabs>
          <w:tab w:val="num" w:pos="3600"/>
        </w:tabs>
        <w:ind w:left="3600" w:hanging="360"/>
      </w:pPr>
      <w:rPr>
        <w:rFonts w:ascii="Courier New" w:hAnsi="Courier New"/>
      </w:rPr>
    </w:lvl>
    <w:lvl w:ilvl="5" w:tplc="9028BBB6">
      <w:start w:val="1"/>
      <w:numFmt w:val="bullet"/>
      <w:lvlText w:val=""/>
      <w:lvlJc w:val="left"/>
      <w:pPr>
        <w:tabs>
          <w:tab w:val="num" w:pos="4320"/>
        </w:tabs>
        <w:ind w:left="4320" w:hanging="360"/>
      </w:pPr>
      <w:rPr>
        <w:rFonts w:ascii="Wingdings" w:hAnsi="Wingdings"/>
      </w:rPr>
    </w:lvl>
    <w:lvl w:ilvl="6" w:tplc="BA9A23C8">
      <w:start w:val="1"/>
      <w:numFmt w:val="bullet"/>
      <w:lvlText w:val=""/>
      <w:lvlJc w:val="left"/>
      <w:pPr>
        <w:tabs>
          <w:tab w:val="num" w:pos="5040"/>
        </w:tabs>
        <w:ind w:left="5040" w:hanging="360"/>
      </w:pPr>
      <w:rPr>
        <w:rFonts w:ascii="Symbol" w:hAnsi="Symbol"/>
      </w:rPr>
    </w:lvl>
    <w:lvl w:ilvl="7" w:tplc="18722A88">
      <w:start w:val="1"/>
      <w:numFmt w:val="bullet"/>
      <w:lvlText w:val="o"/>
      <w:lvlJc w:val="left"/>
      <w:pPr>
        <w:tabs>
          <w:tab w:val="num" w:pos="5760"/>
        </w:tabs>
        <w:ind w:left="5760" w:hanging="360"/>
      </w:pPr>
      <w:rPr>
        <w:rFonts w:ascii="Courier New" w:hAnsi="Courier New"/>
      </w:rPr>
    </w:lvl>
    <w:lvl w:ilvl="8" w:tplc="1152DBD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C4965864">
      <w:start w:val="1"/>
      <w:numFmt w:val="bullet"/>
      <w:lvlText w:val=""/>
      <w:lvlJc w:val="left"/>
      <w:pPr>
        <w:ind w:left="720" w:hanging="360"/>
      </w:pPr>
      <w:rPr>
        <w:rFonts w:ascii="Symbol" w:hAnsi="Symbol"/>
      </w:rPr>
    </w:lvl>
    <w:lvl w:ilvl="1" w:tplc="8F149378">
      <w:start w:val="1"/>
      <w:numFmt w:val="bullet"/>
      <w:lvlText w:val="o"/>
      <w:lvlJc w:val="left"/>
      <w:pPr>
        <w:tabs>
          <w:tab w:val="num" w:pos="1440"/>
        </w:tabs>
        <w:ind w:left="1440" w:hanging="360"/>
      </w:pPr>
      <w:rPr>
        <w:rFonts w:ascii="Courier New" w:hAnsi="Courier New"/>
      </w:rPr>
    </w:lvl>
    <w:lvl w:ilvl="2" w:tplc="C540CCE0">
      <w:start w:val="1"/>
      <w:numFmt w:val="bullet"/>
      <w:lvlText w:val=""/>
      <w:lvlJc w:val="left"/>
      <w:pPr>
        <w:tabs>
          <w:tab w:val="num" w:pos="2160"/>
        </w:tabs>
        <w:ind w:left="2160" w:hanging="360"/>
      </w:pPr>
      <w:rPr>
        <w:rFonts w:ascii="Wingdings" w:hAnsi="Wingdings"/>
      </w:rPr>
    </w:lvl>
    <w:lvl w:ilvl="3" w:tplc="288A9E5C">
      <w:start w:val="1"/>
      <w:numFmt w:val="bullet"/>
      <w:lvlText w:val=""/>
      <w:lvlJc w:val="left"/>
      <w:pPr>
        <w:tabs>
          <w:tab w:val="num" w:pos="2880"/>
        </w:tabs>
        <w:ind w:left="2880" w:hanging="360"/>
      </w:pPr>
      <w:rPr>
        <w:rFonts w:ascii="Symbol" w:hAnsi="Symbol"/>
      </w:rPr>
    </w:lvl>
    <w:lvl w:ilvl="4" w:tplc="DD521064">
      <w:start w:val="1"/>
      <w:numFmt w:val="bullet"/>
      <w:lvlText w:val="o"/>
      <w:lvlJc w:val="left"/>
      <w:pPr>
        <w:tabs>
          <w:tab w:val="num" w:pos="3600"/>
        </w:tabs>
        <w:ind w:left="3600" w:hanging="360"/>
      </w:pPr>
      <w:rPr>
        <w:rFonts w:ascii="Courier New" w:hAnsi="Courier New"/>
      </w:rPr>
    </w:lvl>
    <w:lvl w:ilvl="5" w:tplc="1318E9EA">
      <w:start w:val="1"/>
      <w:numFmt w:val="bullet"/>
      <w:lvlText w:val=""/>
      <w:lvlJc w:val="left"/>
      <w:pPr>
        <w:tabs>
          <w:tab w:val="num" w:pos="4320"/>
        </w:tabs>
        <w:ind w:left="4320" w:hanging="360"/>
      </w:pPr>
      <w:rPr>
        <w:rFonts w:ascii="Wingdings" w:hAnsi="Wingdings"/>
      </w:rPr>
    </w:lvl>
    <w:lvl w:ilvl="6" w:tplc="43CAFEDE">
      <w:start w:val="1"/>
      <w:numFmt w:val="bullet"/>
      <w:lvlText w:val=""/>
      <w:lvlJc w:val="left"/>
      <w:pPr>
        <w:tabs>
          <w:tab w:val="num" w:pos="5040"/>
        </w:tabs>
        <w:ind w:left="5040" w:hanging="360"/>
      </w:pPr>
      <w:rPr>
        <w:rFonts w:ascii="Symbol" w:hAnsi="Symbol"/>
      </w:rPr>
    </w:lvl>
    <w:lvl w:ilvl="7" w:tplc="487ADA98">
      <w:start w:val="1"/>
      <w:numFmt w:val="bullet"/>
      <w:lvlText w:val="o"/>
      <w:lvlJc w:val="left"/>
      <w:pPr>
        <w:tabs>
          <w:tab w:val="num" w:pos="5760"/>
        </w:tabs>
        <w:ind w:left="5760" w:hanging="360"/>
      </w:pPr>
      <w:rPr>
        <w:rFonts w:ascii="Courier New" w:hAnsi="Courier New"/>
      </w:rPr>
    </w:lvl>
    <w:lvl w:ilvl="8" w:tplc="BD18D5EE">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AFF614B6">
      <w:start w:val="1"/>
      <w:numFmt w:val="bullet"/>
      <w:lvlText w:val=""/>
      <w:lvlJc w:val="left"/>
      <w:pPr>
        <w:ind w:left="720" w:hanging="360"/>
      </w:pPr>
      <w:rPr>
        <w:rFonts w:ascii="Symbol" w:hAnsi="Symbol"/>
      </w:rPr>
    </w:lvl>
    <w:lvl w:ilvl="1" w:tplc="F27E7206">
      <w:start w:val="1"/>
      <w:numFmt w:val="bullet"/>
      <w:lvlText w:val="o"/>
      <w:lvlJc w:val="left"/>
      <w:pPr>
        <w:tabs>
          <w:tab w:val="num" w:pos="1440"/>
        </w:tabs>
        <w:ind w:left="1440" w:hanging="360"/>
      </w:pPr>
      <w:rPr>
        <w:rFonts w:ascii="Courier New" w:hAnsi="Courier New"/>
      </w:rPr>
    </w:lvl>
    <w:lvl w:ilvl="2" w:tplc="F45E747E">
      <w:start w:val="1"/>
      <w:numFmt w:val="bullet"/>
      <w:lvlText w:val=""/>
      <w:lvlJc w:val="left"/>
      <w:pPr>
        <w:tabs>
          <w:tab w:val="num" w:pos="2160"/>
        </w:tabs>
        <w:ind w:left="2160" w:hanging="360"/>
      </w:pPr>
      <w:rPr>
        <w:rFonts w:ascii="Wingdings" w:hAnsi="Wingdings"/>
      </w:rPr>
    </w:lvl>
    <w:lvl w:ilvl="3" w:tplc="A65A3430">
      <w:start w:val="1"/>
      <w:numFmt w:val="bullet"/>
      <w:lvlText w:val=""/>
      <w:lvlJc w:val="left"/>
      <w:pPr>
        <w:tabs>
          <w:tab w:val="num" w:pos="2880"/>
        </w:tabs>
        <w:ind w:left="2880" w:hanging="360"/>
      </w:pPr>
      <w:rPr>
        <w:rFonts w:ascii="Symbol" w:hAnsi="Symbol"/>
      </w:rPr>
    </w:lvl>
    <w:lvl w:ilvl="4" w:tplc="67AA41D4">
      <w:start w:val="1"/>
      <w:numFmt w:val="bullet"/>
      <w:lvlText w:val="o"/>
      <w:lvlJc w:val="left"/>
      <w:pPr>
        <w:tabs>
          <w:tab w:val="num" w:pos="3600"/>
        </w:tabs>
        <w:ind w:left="3600" w:hanging="360"/>
      </w:pPr>
      <w:rPr>
        <w:rFonts w:ascii="Courier New" w:hAnsi="Courier New"/>
      </w:rPr>
    </w:lvl>
    <w:lvl w:ilvl="5" w:tplc="B7085934">
      <w:start w:val="1"/>
      <w:numFmt w:val="bullet"/>
      <w:lvlText w:val=""/>
      <w:lvlJc w:val="left"/>
      <w:pPr>
        <w:tabs>
          <w:tab w:val="num" w:pos="4320"/>
        </w:tabs>
        <w:ind w:left="4320" w:hanging="360"/>
      </w:pPr>
      <w:rPr>
        <w:rFonts w:ascii="Wingdings" w:hAnsi="Wingdings"/>
      </w:rPr>
    </w:lvl>
    <w:lvl w:ilvl="6" w:tplc="B30A2EF6">
      <w:start w:val="1"/>
      <w:numFmt w:val="bullet"/>
      <w:lvlText w:val=""/>
      <w:lvlJc w:val="left"/>
      <w:pPr>
        <w:tabs>
          <w:tab w:val="num" w:pos="5040"/>
        </w:tabs>
        <w:ind w:left="5040" w:hanging="360"/>
      </w:pPr>
      <w:rPr>
        <w:rFonts w:ascii="Symbol" w:hAnsi="Symbol"/>
      </w:rPr>
    </w:lvl>
    <w:lvl w:ilvl="7" w:tplc="D7F8BF04">
      <w:start w:val="1"/>
      <w:numFmt w:val="bullet"/>
      <w:lvlText w:val="o"/>
      <w:lvlJc w:val="left"/>
      <w:pPr>
        <w:tabs>
          <w:tab w:val="num" w:pos="5760"/>
        </w:tabs>
        <w:ind w:left="5760" w:hanging="360"/>
      </w:pPr>
      <w:rPr>
        <w:rFonts w:ascii="Courier New" w:hAnsi="Courier New"/>
      </w:rPr>
    </w:lvl>
    <w:lvl w:ilvl="8" w:tplc="89FE773E">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2E84D0FE">
      <w:start w:val="1"/>
      <w:numFmt w:val="bullet"/>
      <w:lvlText w:val=""/>
      <w:lvlJc w:val="left"/>
      <w:pPr>
        <w:ind w:left="720" w:hanging="360"/>
      </w:pPr>
      <w:rPr>
        <w:rFonts w:ascii="Symbol" w:hAnsi="Symbol"/>
      </w:rPr>
    </w:lvl>
    <w:lvl w:ilvl="1" w:tplc="5F0A8B58">
      <w:start w:val="1"/>
      <w:numFmt w:val="bullet"/>
      <w:lvlText w:val="o"/>
      <w:lvlJc w:val="left"/>
      <w:pPr>
        <w:tabs>
          <w:tab w:val="num" w:pos="1440"/>
        </w:tabs>
        <w:ind w:left="1440" w:hanging="360"/>
      </w:pPr>
      <w:rPr>
        <w:rFonts w:ascii="Courier New" w:hAnsi="Courier New"/>
      </w:rPr>
    </w:lvl>
    <w:lvl w:ilvl="2" w:tplc="185A770C">
      <w:start w:val="1"/>
      <w:numFmt w:val="bullet"/>
      <w:lvlText w:val=""/>
      <w:lvlJc w:val="left"/>
      <w:pPr>
        <w:tabs>
          <w:tab w:val="num" w:pos="2160"/>
        </w:tabs>
        <w:ind w:left="2160" w:hanging="360"/>
      </w:pPr>
      <w:rPr>
        <w:rFonts w:ascii="Wingdings" w:hAnsi="Wingdings"/>
      </w:rPr>
    </w:lvl>
    <w:lvl w:ilvl="3" w:tplc="A92A2F92">
      <w:start w:val="1"/>
      <w:numFmt w:val="bullet"/>
      <w:lvlText w:val=""/>
      <w:lvlJc w:val="left"/>
      <w:pPr>
        <w:tabs>
          <w:tab w:val="num" w:pos="2880"/>
        </w:tabs>
        <w:ind w:left="2880" w:hanging="360"/>
      </w:pPr>
      <w:rPr>
        <w:rFonts w:ascii="Symbol" w:hAnsi="Symbol"/>
      </w:rPr>
    </w:lvl>
    <w:lvl w:ilvl="4" w:tplc="5B94C538">
      <w:start w:val="1"/>
      <w:numFmt w:val="bullet"/>
      <w:lvlText w:val="o"/>
      <w:lvlJc w:val="left"/>
      <w:pPr>
        <w:tabs>
          <w:tab w:val="num" w:pos="3600"/>
        </w:tabs>
        <w:ind w:left="3600" w:hanging="360"/>
      </w:pPr>
      <w:rPr>
        <w:rFonts w:ascii="Courier New" w:hAnsi="Courier New"/>
      </w:rPr>
    </w:lvl>
    <w:lvl w:ilvl="5" w:tplc="AAEE2166">
      <w:start w:val="1"/>
      <w:numFmt w:val="bullet"/>
      <w:lvlText w:val=""/>
      <w:lvlJc w:val="left"/>
      <w:pPr>
        <w:tabs>
          <w:tab w:val="num" w:pos="4320"/>
        </w:tabs>
        <w:ind w:left="4320" w:hanging="360"/>
      </w:pPr>
      <w:rPr>
        <w:rFonts w:ascii="Wingdings" w:hAnsi="Wingdings"/>
      </w:rPr>
    </w:lvl>
    <w:lvl w:ilvl="6" w:tplc="B33C9818">
      <w:start w:val="1"/>
      <w:numFmt w:val="bullet"/>
      <w:lvlText w:val=""/>
      <w:lvlJc w:val="left"/>
      <w:pPr>
        <w:tabs>
          <w:tab w:val="num" w:pos="5040"/>
        </w:tabs>
        <w:ind w:left="5040" w:hanging="360"/>
      </w:pPr>
      <w:rPr>
        <w:rFonts w:ascii="Symbol" w:hAnsi="Symbol"/>
      </w:rPr>
    </w:lvl>
    <w:lvl w:ilvl="7" w:tplc="404E76B8">
      <w:start w:val="1"/>
      <w:numFmt w:val="bullet"/>
      <w:lvlText w:val="o"/>
      <w:lvlJc w:val="left"/>
      <w:pPr>
        <w:tabs>
          <w:tab w:val="num" w:pos="5760"/>
        </w:tabs>
        <w:ind w:left="5760" w:hanging="360"/>
      </w:pPr>
      <w:rPr>
        <w:rFonts w:ascii="Courier New" w:hAnsi="Courier New"/>
      </w:rPr>
    </w:lvl>
    <w:lvl w:ilvl="8" w:tplc="01BA7BB4">
      <w:start w:val="1"/>
      <w:numFmt w:val="bullet"/>
      <w:lvlText w:val=""/>
      <w:lvlJc w:val="left"/>
      <w:pPr>
        <w:tabs>
          <w:tab w:val="num" w:pos="6480"/>
        </w:tabs>
        <w:ind w:left="6480" w:hanging="360"/>
      </w:pPr>
      <w:rPr>
        <w:rFonts w:ascii="Wingdings" w:hAnsi="Wingdings"/>
      </w:rPr>
    </w:lvl>
  </w:abstractNum>
  <w:abstractNum w:abstractNumId="7" w15:restartNumberingAfterBreak="0">
    <w:nsid w:val="1F0F295F"/>
    <w:multiLevelType w:val="hybridMultilevel"/>
    <w:tmpl w:val="C7463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7B520F"/>
    <w:multiLevelType w:val="hybridMultilevel"/>
    <w:tmpl w:val="C576FB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CE21BFF"/>
    <w:multiLevelType w:val="hybridMultilevel"/>
    <w:tmpl w:val="98569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3042196">
    <w:abstractNumId w:val="0"/>
  </w:num>
  <w:num w:numId="2" w16cid:durableId="2010404078">
    <w:abstractNumId w:val="1"/>
  </w:num>
  <w:num w:numId="3" w16cid:durableId="405298593">
    <w:abstractNumId w:val="2"/>
  </w:num>
  <w:num w:numId="4" w16cid:durableId="414403483">
    <w:abstractNumId w:val="3"/>
  </w:num>
  <w:num w:numId="5" w16cid:durableId="1845240007">
    <w:abstractNumId w:val="4"/>
  </w:num>
  <w:num w:numId="6" w16cid:durableId="1350447424">
    <w:abstractNumId w:val="5"/>
  </w:num>
  <w:num w:numId="7" w16cid:durableId="1252547049">
    <w:abstractNumId w:val="6"/>
  </w:num>
  <w:num w:numId="8" w16cid:durableId="393166942">
    <w:abstractNumId w:val="7"/>
  </w:num>
  <w:num w:numId="9" w16cid:durableId="51774953">
    <w:abstractNumId w:val="9"/>
  </w:num>
  <w:num w:numId="10" w16cid:durableId="7644259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C5A"/>
    <w:rsid w:val="00035A19"/>
    <w:rsid w:val="000620EE"/>
    <w:rsid w:val="000D7542"/>
    <w:rsid w:val="0010031E"/>
    <w:rsid w:val="00111FFE"/>
    <w:rsid w:val="0011383C"/>
    <w:rsid w:val="001163A6"/>
    <w:rsid w:val="00120A49"/>
    <w:rsid w:val="00130C95"/>
    <w:rsid w:val="00140C6F"/>
    <w:rsid w:val="00151703"/>
    <w:rsid w:val="0018179D"/>
    <w:rsid w:val="001A0C5A"/>
    <w:rsid w:val="001D5814"/>
    <w:rsid w:val="002001BB"/>
    <w:rsid w:val="002375C4"/>
    <w:rsid w:val="0029161C"/>
    <w:rsid w:val="002A4AEE"/>
    <w:rsid w:val="002D5AD5"/>
    <w:rsid w:val="003C3548"/>
    <w:rsid w:val="004003DF"/>
    <w:rsid w:val="004210BC"/>
    <w:rsid w:val="00437502"/>
    <w:rsid w:val="00451C35"/>
    <w:rsid w:val="004A672F"/>
    <w:rsid w:val="004D53EA"/>
    <w:rsid w:val="00525E13"/>
    <w:rsid w:val="0058430D"/>
    <w:rsid w:val="00584D62"/>
    <w:rsid w:val="005A4543"/>
    <w:rsid w:val="00632861"/>
    <w:rsid w:val="0066798B"/>
    <w:rsid w:val="0067249A"/>
    <w:rsid w:val="006B4984"/>
    <w:rsid w:val="006E3466"/>
    <w:rsid w:val="00726D98"/>
    <w:rsid w:val="00727381"/>
    <w:rsid w:val="00727554"/>
    <w:rsid w:val="00795108"/>
    <w:rsid w:val="007B1EA6"/>
    <w:rsid w:val="007E01E2"/>
    <w:rsid w:val="007F3E44"/>
    <w:rsid w:val="008001BB"/>
    <w:rsid w:val="00822BA3"/>
    <w:rsid w:val="008516FD"/>
    <w:rsid w:val="008876CB"/>
    <w:rsid w:val="008A3694"/>
    <w:rsid w:val="008C2B87"/>
    <w:rsid w:val="008E2695"/>
    <w:rsid w:val="0096438D"/>
    <w:rsid w:val="00974A9E"/>
    <w:rsid w:val="009C06D1"/>
    <w:rsid w:val="009E6E2E"/>
    <w:rsid w:val="00A109DD"/>
    <w:rsid w:val="00A551F1"/>
    <w:rsid w:val="00A846D2"/>
    <w:rsid w:val="00AE2636"/>
    <w:rsid w:val="00B34F02"/>
    <w:rsid w:val="00B37352"/>
    <w:rsid w:val="00B47AD3"/>
    <w:rsid w:val="00B95F0A"/>
    <w:rsid w:val="00BB0661"/>
    <w:rsid w:val="00BC5F6F"/>
    <w:rsid w:val="00BD1FD0"/>
    <w:rsid w:val="00C068C6"/>
    <w:rsid w:val="00C1207E"/>
    <w:rsid w:val="00C17F76"/>
    <w:rsid w:val="00C302AF"/>
    <w:rsid w:val="00C32F74"/>
    <w:rsid w:val="00C9051F"/>
    <w:rsid w:val="00C95F9C"/>
    <w:rsid w:val="00CA4544"/>
    <w:rsid w:val="00CA6751"/>
    <w:rsid w:val="00CF4863"/>
    <w:rsid w:val="00D44FB7"/>
    <w:rsid w:val="00D50EB6"/>
    <w:rsid w:val="00D534BA"/>
    <w:rsid w:val="00D76E96"/>
    <w:rsid w:val="00D9104C"/>
    <w:rsid w:val="00D9584A"/>
    <w:rsid w:val="00DE703D"/>
    <w:rsid w:val="00E07E2C"/>
    <w:rsid w:val="00E3619B"/>
    <w:rsid w:val="00E42168"/>
    <w:rsid w:val="00E47AC6"/>
    <w:rsid w:val="00E616C4"/>
    <w:rsid w:val="00E623A2"/>
    <w:rsid w:val="00E82F85"/>
    <w:rsid w:val="00E91055"/>
    <w:rsid w:val="00E97276"/>
    <w:rsid w:val="00ED295C"/>
    <w:rsid w:val="00F0499A"/>
    <w:rsid w:val="00F04F5F"/>
    <w:rsid w:val="00F270EF"/>
    <w:rsid w:val="00F33E1C"/>
    <w:rsid w:val="00F432DF"/>
    <w:rsid w:val="00F702DE"/>
    <w:rsid w:val="00F87A04"/>
    <w:rsid w:val="00FA19FC"/>
    <w:rsid w:val="00FA4D1B"/>
    <w:rsid w:val="00FD5C0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67122"/>
  <w15:docId w15:val="{C77046E3-6344-4FBA-86C5-AFF4D7506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280" w:lineRule="atLeast"/>
    </w:pPr>
  </w:style>
  <w:style w:type="paragraph" w:customStyle="1" w:styleId="divdocumentdivSECTIONNAME">
    <w:name w:val="div_document_div_SECTION_NAME"/>
    <w:basedOn w:val="Normal"/>
  </w:style>
  <w:style w:type="paragraph" w:customStyle="1" w:styleId="divdocumentdivparagraph">
    <w:name w:val="div_document_div_paragraph"/>
    <w:basedOn w:val="Normal"/>
  </w:style>
  <w:style w:type="paragraph" w:customStyle="1" w:styleId="divname">
    <w:name w:val="div_name"/>
    <w:basedOn w:val="div"/>
    <w:pPr>
      <w:spacing w:line="540" w:lineRule="atLeast"/>
    </w:pPr>
    <w:rPr>
      <w:b/>
      <w:bCs/>
      <w:color w:val="000000"/>
      <w:sz w:val="42"/>
      <w:szCs w:val="42"/>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character" w:customStyle="1" w:styleId="contactLt">
    <w:name w:val="contactLt"/>
    <w:basedOn w:val="DefaultParagraphFont"/>
  </w:style>
  <w:style w:type="paragraph" w:customStyle="1" w:styleId="contactLtParagraph">
    <w:name w:val="contactLt Paragraph"/>
    <w:basedOn w:val="Normal"/>
    <w:pPr>
      <w:pBdr>
        <w:top w:val="none" w:sz="0" w:space="6" w:color="auto"/>
      </w:pBdr>
    </w:pPr>
  </w:style>
  <w:style w:type="character" w:customStyle="1" w:styleId="contactRt">
    <w:name w:val="contactRt"/>
    <w:basedOn w:val="DefaultParagraphFont"/>
  </w:style>
  <w:style w:type="character" w:customStyle="1" w:styleId="documenttxtBold">
    <w:name w:val="document_txtBold"/>
    <w:basedOn w:val="DefaultParagraphFont"/>
    <w:rPr>
      <w:b/>
      <w:bCs/>
    </w:rPr>
  </w:style>
  <w:style w:type="character" w:customStyle="1" w:styleId="a">
    <w:name w:val="a"/>
    <w:basedOn w:val="DefaultParagraphFont"/>
    <w:rPr>
      <w:sz w:val="24"/>
      <w:szCs w:val="24"/>
      <w:bdr w:val="none" w:sz="0" w:space="0" w:color="auto"/>
      <w:vertAlign w:val="baseline"/>
    </w:rPr>
  </w:style>
  <w:style w:type="table" w:customStyle="1" w:styleId="divaddress">
    <w:name w:val="div_address"/>
    <w:basedOn w:val="TableNormal"/>
    <w:tblPr/>
  </w:style>
  <w:style w:type="paragraph" w:customStyle="1" w:styleId="divdocumentSECTIONCNTCsectionnotbtnlnk">
    <w:name w:val="div_document_SECTION_CNTC + section_not(.btnlnk)"/>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20" w:lineRule="atLeast"/>
    </w:pPr>
    <w:rPr>
      <w:color w:val="000000"/>
      <w:sz w:val="26"/>
      <w:szCs w:val="26"/>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character" w:customStyle="1" w:styleId="Strong1">
    <w:name w:val="Strong1"/>
    <w:basedOn w:val="DefaultParagraphFont"/>
    <w:rPr>
      <w:sz w:val="24"/>
      <w:szCs w:val="24"/>
      <w:bdr w:val="none" w:sz="0" w:space="0" w:color="auto"/>
      <w:vertAlign w:val="baseline"/>
    </w:rPr>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spanhypenfont">
    <w:name w:val="span_hypenfont"/>
    <w:basedOn w:val="span"/>
    <w:rPr>
      <w:sz w:val="16"/>
      <w:szCs w:val="16"/>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companynameeduc">
    <w:name w:val="span_companyname_educ"/>
    <w:basedOn w:val="span"/>
    <w:rPr>
      <w:b/>
      <w:bCs/>
      <w:sz w:val="24"/>
      <w:szCs w:val="24"/>
      <w:bdr w:val="none" w:sz="0" w:space="0" w:color="auto"/>
      <w:vertAlign w:val="baseline"/>
    </w:rPr>
  </w:style>
  <w:style w:type="character" w:customStyle="1" w:styleId="spandegree">
    <w:name w:val="span_degree"/>
    <w:basedOn w:val="span"/>
    <w:rPr>
      <w:b/>
      <w:bCs/>
      <w:sz w:val="24"/>
      <w:szCs w:val="24"/>
      <w:bdr w:val="none" w:sz="0" w:space="0" w:color="auto"/>
      <w:vertAlign w:val="baseline"/>
    </w:rPr>
  </w:style>
  <w:style w:type="paragraph" w:styleId="ListParagraph">
    <w:name w:val="List Paragraph"/>
    <w:basedOn w:val="Normal"/>
    <w:uiPriority w:val="34"/>
    <w:qFormat/>
    <w:rsid w:val="0011383C"/>
    <w:pPr>
      <w:spacing w:before="40" w:after="160" w:line="288" w:lineRule="auto"/>
      <w:ind w:left="720"/>
      <w:contextualSpacing/>
      <w:textAlignment w:val="auto"/>
    </w:pPr>
    <w:rPr>
      <w:rFonts w:asciiTheme="minorHAnsi" w:eastAsiaTheme="minorEastAsia" w:hAnsiTheme="minorHAnsi" w:cstheme="minorBidi"/>
      <w:color w:val="595959" w:themeColor="text1" w:themeTint="A6"/>
      <w:kern w:val="20"/>
      <w:sz w:val="20"/>
      <w:szCs w:val="20"/>
      <w:lang w:eastAsia="ja-JP"/>
    </w:rPr>
  </w:style>
  <w:style w:type="paragraph" w:styleId="NoSpacing">
    <w:name w:val="No Spacing"/>
    <w:uiPriority w:val="1"/>
    <w:qFormat/>
    <w:rsid w:val="00C95F9C"/>
    <w:rPr>
      <w:rFonts w:asciiTheme="minorHAnsi" w:eastAsiaTheme="minorHAnsi" w:hAnsiTheme="minorHAnsi" w:cstheme="minorBidi"/>
      <w:kern w:val="2"/>
      <w:sz w:val="22"/>
      <w:szCs w:val="22"/>
      <w:lang w:val="en-IN"/>
    </w:rPr>
  </w:style>
  <w:style w:type="table" w:customStyle="1" w:styleId="ResumeTable">
    <w:name w:val="Resume Table"/>
    <w:basedOn w:val="TableNormal"/>
    <w:uiPriority w:val="99"/>
    <w:rsid w:val="00437502"/>
    <w:pPr>
      <w:spacing w:before="40" w:after="160" w:line="288" w:lineRule="auto"/>
    </w:pPr>
    <w:rPr>
      <w:rFonts w:asciiTheme="minorHAnsi" w:eastAsiaTheme="minorEastAsia" w:hAnsiTheme="minorHAnsi" w:cstheme="minorBidi"/>
      <w:color w:val="595959" w:themeColor="text1" w:themeTint="A6"/>
      <w:lang w:eastAsia="ja-JP"/>
    </w:rPr>
    <w:tblPr>
      <w:tblBorders>
        <w:insideH w:val="single" w:sz="4" w:space="0" w:color="4F81BD" w:themeColor="accent1"/>
      </w:tblBorders>
      <w:tblCellMar>
        <w:top w:w="144" w:type="dxa"/>
        <w:left w:w="0" w:type="dxa"/>
        <w:bottom w:w="144" w:type="dxa"/>
        <w:right w:w="0" w:type="dxa"/>
      </w:tblCellMar>
    </w:tblPr>
  </w:style>
  <w:style w:type="character" w:styleId="Hyperlink">
    <w:name w:val="Hyperlink"/>
    <w:basedOn w:val="DefaultParagraphFont"/>
    <w:uiPriority w:val="99"/>
    <w:unhideWhenUsed/>
    <w:rsid w:val="0010031E"/>
    <w:rPr>
      <w:color w:val="0000FF" w:themeColor="hyperlink"/>
      <w:u w:val="single"/>
    </w:rPr>
  </w:style>
  <w:style w:type="character" w:styleId="UnresolvedMention">
    <w:name w:val="Unresolved Mention"/>
    <w:basedOn w:val="DefaultParagraphFont"/>
    <w:uiPriority w:val="99"/>
    <w:semiHidden/>
    <w:unhideWhenUsed/>
    <w:rsid w:val="001003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baji_hussain_shaik_SQLDBA.html"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01A63D-EB4E-49FE-979D-15F9DA1C6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Pages>
  <Words>1168</Words>
  <Characters>6661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Baji Hussain Shaik</vt:lpstr>
    </vt:vector>
  </TitlesOfParts>
  <Company/>
  <LinksUpToDate>false</LinksUpToDate>
  <CharactersWithSpaces>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Baji Hussain Shaik</dc:title>
  <dc:creator>SBH .</dc:creator>
  <cp:lastModifiedBy>SBH .</cp:lastModifiedBy>
  <cp:revision>20</cp:revision>
  <dcterms:created xsi:type="dcterms:W3CDTF">2025-06-03T07:11:00Z</dcterms:created>
  <dcterms:modified xsi:type="dcterms:W3CDTF">2026-03-12T15:28:00Z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0b8b86e3-db0d-4665-ab93-9056cb936056</vt:lpwstr>
  </property>
  <property fmtid="{D5CDD505-2E9C-101B-9397-08002B2CF9AE}" pid="3" name="x1ye=0">
    <vt:lpwstr>+FoAAB+LCAAAAAAABAAUmbd2g1AUBD+IgpxKckaIDB0i5xy/3rjxcSHb+L17d2ckjKBJnCZRjiQQlKRFGqcogoV5kqBFQoA4CjnN3GXY4XBtOYlPd75J3jvymNx7IuQ6WLf0NplWmfeDeWEntOr7YGIFzyDuyAlCa+sgT7v3QfxMTmodvgwueeeb0ff2zWAKvUan+i2x9MzkPywHJPwgSWp1Pb8JuT8+JID9uc+aE1Su55E5puGmCCe9z91gQpS</vt:lpwstr>
  </property>
  <property fmtid="{D5CDD505-2E9C-101B-9397-08002B2CF9AE}" pid="4" name="x1ye=1">
    <vt:lpwstr>Hin+o1jXmH74BsuWwhj6Bhe2Jav3NGdbdwp1oRA38wnwNPLDtjQsSLgj1/peGxHBdhRXDnXzrTsBOTdGE4uChHvNSlTFAv9fYgt4gQNAwUvz0vmshPFqNIKtqjV9PUETyIRUgKdjZzd0ssK8uA+xzes0zsIP1hrRGnFolkhIJ5kltwm/wNA9xfF1zE0XZ+UuRrdsRYTl2KdHxuzsb19l014A0okVRLCxLLDGZhAkygdy74aKGYnlooN0oExWhsB</vt:lpwstr>
  </property>
  <property fmtid="{D5CDD505-2E9C-101B-9397-08002B2CF9AE}" pid="5" name="x1ye=10">
    <vt:lpwstr>bybY98D2SRBr7LhifwzOlXlVj7bbRyata9CNgwmOlfNYeIUZcNIL26X45PimmP6ZCrhMJrd9AtQIJHX/eJzlZ9hIy1mSYukjUhCmX/2fKy7Z7BzRf7WYp1TdCl2rS4jpAMzu3ny+vLsudrsud2lxf8t4cdvQCLD7E90Xf8LF54IuPCUiFRq940zaBMV2l8C3fOZYEBxCCOjN849cLG0Y+ZQ04anuvRtm3D+YnoJylRdOR0CHGyAknFXoxHScPnX</vt:lpwstr>
  </property>
  <property fmtid="{D5CDD505-2E9C-101B-9397-08002B2CF9AE}" pid="6" name="x1ye=11">
    <vt:lpwstr>s2JxZp5mQyNHQmMGnb9RTV3BxhPQZhRORY3CQmL/Qk+p7aaik4z8gXyZRM5s7m9vTK4rBArR6wwGvQtumMxZa9X9yMQkzC8B/p34kOKXczms9iYUgigJFYWw4FzSGnNpoMPV1IG4awIkHvyOcqN2/onkuDs1jLwitiZOhLKnH4JNBg0x/jrxm9ZGASzZzIXT1Vq0iRGh93ABlJEUV7fzQ6GbPpCBIp96ntrweWjAvA8MjGSyrtNwtuP9QUN/75N</vt:lpwstr>
  </property>
  <property fmtid="{D5CDD505-2E9C-101B-9397-08002B2CF9AE}" pid="7" name="x1ye=12">
    <vt:lpwstr>PrvfJad67hqxX1WQpGcmDOPSMiaafCvT4aNROe/BTsKcHxLHp/Kmmsh0ZeJK/KJqU3SvPtlQQsZU8ceo13HvTEsQndz5u0EO26pdfvJ8wnbZjrDhw1XkM41qVUrBd55y2lkUaMzURmk+fv59iz4xlJifQckAsNgxshdq7OqZBa+4ffXX9mWQe8emMKA1Fg10JvumYOYX+uV1mZb4FxT6QEv9atcr7gAyvsw+5orzF3sMAkB+vI/xs/dkS3VuDGO</vt:lpwstr>
  </property>
  <property fmtid="{D5CDD505-2E9C-101B-9397-08002B2CF9AE}" pid="8" name="x1ye=13">
    <vt:lpwstr>y9ARNXFbv+kHjxBvSxQ0rfRnynAYive/Q7OB42+mmLjLTMTfSYu/qzONlhXFPTAqcbKRx0yPiJwp2ZgXbEaudnpuIu946sEhahS5G4duw3s1/84QZJKLUhgGOkO5q/ViRrOB7LZjgQbjILyQszp+8iD8Cwh49Elur12vWz51iMX6ul4Ib//a83Tatc+fkHmDBJqsyb9T3rWynCH5CgagEQZ+di/PHw/ctn7x+92hJWE8Yq2X3nSDjkOdnXeDAvl</vt:lpwstr>
  </property>
  <property fmtid="{D5CDD505-2E9C-101B-9397-08002B2CF9AE}" pid="9" name="x1ye=14">
    <vt:lpwstr>Yi9ZfGWrtYJ5dJIo5qNW66pAjOBgCqyvr7bU+9ui4LH8tWJlC4okNjqTqcIGKRApNAqOIcqZiPMMIjTDCIqRjCofkndr7AnhvwnJz5fs7uEtoHJUEhJO8Cnf34WATM1LMkam7zzMmA2n8fmmB13/18b1wDaOPZ3Qaaauod4EzTH69bgQKXXDhvYHOH6w37EZRFRpfs7StHGnptbMpHdfZaWe6pmAnOuIrkkTa1rcEWchTjS2XpKhsn+vpAbUcJB</vt:lpwstr>
  </property>
  <property fmtid="{D5CDD505-2E9C-101B-9397-08002B2CF9AE}" pid="10" name="x1ye=15">
    <vt:lpwstr>o3r4ac9P+kxtAYP9KBen/KYPn/9DYv3scein7EcMW0Dyo9S45QNZN/5YZMHqscUheZWD9MeZtQakZoMlf4ZWH1w7+KI7jjZUbjyPECAYvOz+NeX7fQf+vAy4UV5E8/tEq5VCQku+tCMpD2WOVk5k7F+5UOf/BtBgEyn469jHTMGip4Rz/l3fIJzWXh/jdGFV4Yw3NSThgKDbYMmgVdCHdFHCezP21p1TwUsRewIW3kd9hndibOTc4pIke2R4Zbm</vt:lpwstr>
  </property>
  <property fmtid="{D5CDD505-2E9C-101B-9397-08002B2CF9AE}" pid="11" name="x1ye=16">
    <vt:lpwstr>E7Abr0sb6ufgc6vfEcTljqNIRB6PpZUDo1q+FVef1s9fs7Dl8P6odOTBETaUKUKMFJa09uNSHCUZbQPd5v7oU/zjO3s0p4zWQTpWyBdsJCvr2oieXG1v9wfJtTCW9wbSU/RduimTnpcx37CsWmesfAfHdWamUvEJuitG0GEjL3UbHRY7kVOHKvLvSRf+F1sT+8U2GwieI6r6tTvW+XhWbVxhQeHx+gBRBwEP/1URBhbRb0aIFk1GT9Gr0fRxQ1p</vt:lpwstr>
  </property>
  <property fmtid="{D5CDD505-2E9C-101B-9397-08002B2CF9AE}" pid="12" name="x1ye=17">
    <vt:lpwstr>ifsnhLIIBu1YbujB7cTEMZxPdRcvvQYQph1ofVz2xeU/JqiSvYHQoSJrStX788mRle2BYZQ9MZ5/47iXsad8LOe7HgPoV3H7LHV6Vj+hp2W+Kgtbhw12Fj+65u89jPy4TfaAJBRMVjVmrJ3eNRrOMES144XvgqOglKc/7No6Yp/sjneD7h1l2ESa5Ty1BTUMoLFaEZvZWVvbdTviFH9jDloLAOOJfFXZXlrTr5KGuKcKWrdtYzW25bva/acNvi2</vt:lpwstr>
  </property>
  <property fmtid="{D5CDD505-2E9C-101B-9397-08002B2CF9AE}" pid="13" name="x1ye=18">
    <vt:lpwstr>nDF6JgaCNydAwMlS0Zy9zuIok60PWfDs7UYP5XFMeSf87d8tWXmKyWE82XNEVtSbaI74gHLd+j7fO1pK31W8g7OQPdeXr8p3wEc5PeRvSwqBEJcv9l0/psqW1iNVJkSvHo8SDUmzk0M4qFTHPbIxvHTsPRjLYjJqfSA7FCJ6jUvxCIv8rr7iDhQxSJV2R065+IDEISTFq79B+80vWLQQws2pec7sFW/1Hv2tA4HmLLpP86jkA7YgL37hNkeq3Hb</vt:lpwstr>
  </property>
  <property fmtid="{D5CDD505-2E9C-101B-9397-08002B2CF9AE}" pid="14" name="x1ye=19">
    <vt:lpwstr>avXifXU98+2S6xg9oqGQ6UiZozlf9+xoSVBfO+kscZe5LsYMFYe6SHgkCwGg6VlTd1EgMA0nvhCK6Lqs632mihZFqaD+kK7VXrUN4yI+Cs4e4cPTbGbIFLCgjhkuI76hQaj1VFCvvzASOx1SC4pjRlVVeIhFoV/yFBNq/hIWJejOXgunDm1WpQRRjORdCjNra71s3XC75pGLeNARBlInrTjg7Mtz0UKMPStVB9EFUtkTU/5GUTYV3hsvV/oQQG9</vt:lpwstr>
  </property>
  <property fmtid="{D5CDD505-2E9C-101B-9397-08002B2CF9AE}" pid="15" name="x1ye=2">
    <vt:lpwstr>b7mWM+HeEibATURbQ0RwrDZ3oTMhk9E9452RNO25Y+l1c4T7MnGKSi1Tia8sFuWiPgz2MKtQ22T9CKEm4KAKYX1NxcuWOyKpcVLDtsK/zqd8cOL5c3qTneHu5DfM52HEsQNUX9gbI18/WSWeAxsMIHAKWPVjtEhUgcBh0ex1/uVygAZWGgdBKr7BM+nv6g2w4yhbD+ljYCvxaJF3NJG8UngZ7ugXSAjoyl0Tp/Z3TRSN1e/TQBjnJmdQ0/FsIRL</vt:lpwstr>
  </property>
  <property fmtid="{D5CDD505-2E9C-101B-9397-08002B2CF9AE}" pid="16" name="x1ye=20">
    <vt:lpwstr>uDDc1BRnBGXw7oJa40mlC2zfEoj2h9DZDC98b9YNZt2FYkh/iTKViDK8B4Smar2lxln0k/5p6D00epdBG2eEzVBdi/UXwQ6NcF/wINcjsNuJ5vCWVs5pPmNOgZS0Rbn2CtR36FuxIoWO2SOQsxZALNM09ha+nrY+zX2Cak4IQlzvIj6L5rUHeG4U8GnOq3FsaZfZCPlozTWy7tMtLwnPiyFXDvdSgiLgziOAsdsxl+n4SugFs6xeE/kAjI7hr75</vt:lpwstr>
  </property>
  <property fmtid="{D5CDD505-2E9C-101B-9397-08002B2CF9AE}" pid="17" name="x1ye=21">
    <vt:lpwstr>zYxZnFLe4zlurwJxyR9i8uewnJFhzgzoxwGdy3kC2yvrIzwTVLxh2mkhPMhziZFgAF2De1rM5uEcy95VVwDrUOaCWMcYL0c18r3lBQLiRtKQAW/TsxkWEBA82m/R8mgIWTts/G60hi4tvBHuavAQk2sjCsbnRM6lWEoih+NVuRbpCtxT9f7Nwprbvs0XTtAM3bmw/h2K53pg8eUVXC8evX2An43rGNVV3mXqtzfhSzY7P09s5USkk16dHFabXGk</vt:lpwstr>
  </property>
  <property fmtid="{D5CDD505-2E9C-101B-9397-08002B2CF9AE}" pid="18" name="x1ye=22">
    <vt:lpwstr>MEaYgqnADe7EEp4+YcYw9L+XfBjbV0pp45gm9VlYLcXgMuusNzX920uo2ExA9Tuu3bChc7gRrvN4Xs1mQ8U5ECzRqovD/GXq+MiCs/yB+87LPy15urL8xhgDRv3P+qEIi4klM+zzVhV7sRYLqNFUOM9U/VPLW2AlG+Laa65jvhP5XYA19QnSWOHuyDOTG7jKbsi/+sLv80xdUxM+ff+UXlkSOMbgOkP/11zlMRFNOYafzmN3DXGzwsuVA6/RT0d</vt:lpwstr>
  </property>
  <property fmtid="{D5CDD505-2E9C-101B-9397-08002B2CF9AE}" pid="19" name="x1ye=23">
    <vt:lpwstr>J7TZRTGHQRaaGWByj4a60iVtgPy09yMTRquhK8G2lOqF5XjzuNrajLzaarEIPx9xbg6+O2mFf1q0k/vjO51vBE8i4/Sp+9QJnlY3BStL2Xbv3WSU/XSCiad9AFCOT1ADIJrcSs97QamZxsMKG5wkreGjcWJjEarvl+8yj1OscewgIlIGdhPmm4dFSsxeBcjIjWrIE/MVCm6wpYe/U4RO50EuYbCd/EsBlb1gvwOqMy6K/PBw1ukKKX0m+zetqpA</vt:lpwstr>
  </property>
  <property fmtid="{D5CDD505-2E9C-101B-9397-08002B2CF9AE}" pid="20" name="x1ye=24">
    <vt:lpwstr>QRLELUWNHtR8M+RGXsxGytsSw/JiHoKV29hvuF4vAocMxMFIksiJMJEUdNlWVGkn6qd+BOzk2I1iO6guxLfm1iPkrdqWyJyd62/eJ6XhjkcoO4+BgkWQzjd2rdStICJnxXIbdNUULBWbxAbVCDBvR/3/26bS0PxkV4yj34LbpyY0Sw2OPDo1ZQ075pgWDb3Cr7BOcz5OkjdAbSg6BYQJvXbdr2brHmtBzSVg1keD3qygp7NnJNgAFBZLqlicsqU</vt:lpwstr>
  </property>
  <property fmtid="{D5CDD505-2E9C-101B-9397-08002B2CF9AE}" pid="21" name="x1ye=25">
    <vt:lpwstr>DNSm/naOu4eX1ewABO7HKWujDcp+Q/X4YUeVKguuXkMwi3wiKywtGKxsZgYKVPdLb51wj/Te2kIZK90hSalmT3zNeJpOh0sT2ufs7QKKvBqo9BKP4fS63d1Zi+YlgusR91OnY/Iu6fMmDfKKKpv9K2e8jX4q5716gFgWU2kgIQdqnUBpuYGrGh9Y32PSfj5FXPa5UG0bBeTJfNe0CX3TMiKtXGfqY2Jg1n69pakHO0+VVUay3b5Fed7gAaEKyYh</vt:lpwstr>
  </property>
  <property fmtid="{D5CDD505-2E9C-101B-9397-08002B2CF9AE}" pid="22" name="x1ye=26">
    <vt:lpwstr>PIkzzGiqFN6h81ZgbTXfP6OSQhxkSMkHx7cWdDB44ygvfBXDboeCajlTSL+8JDnwnx+22UXLlOw64wPIHdw0RB9JA76hHdmQWXaav3852Pk22PCRIbKWmgjoDk1CAAEIGFIEoFjwiJ3EWDJ2kAunqwdz3jTz12sPttbrZBKz9tdHtpreJGLvgu6sTimtG81y8WB89/P3ivvRkmOqzhQYlEBSTd8ta5nTOFajjiFJLmiTgV832ylHR7P2O2ajQvs</vt:lpwstr>
  </property>
  <property fmtid="{D5CDD505-2E9C-101B-9397-08002B2CF9AE}" pid="23" name="x1ye=27">
    <vt:lpwstr>c4skvAnX1TEnYtX3/NluDXg6MBepADIbdEvVRI8/+PVAExMlwHl2ov1rccvgBFsy/3Qs5qHnk9XTI946ATR53Hc4k0rQIh45IIjoWc0YHMuNeGEmSa0M8iMbLYpaKFayKl5eRG0XGo0imFeu9l86P/EgU4o10S7Ij1n4+B3BNvB0kRknRYfSFf1+Kpmz/5WCk06V5bN3xNdcxxpbPIl4Xt63Y7dErfRoJTBSLqvFZ+NUKlQB4dvgI7zLbAlXQye</vt:lpwstr>
  </property>
  <property fmtid="{D5CDD505-2E9C-101B-9397-08002B2CF9AE}" pid="24" name="x1ye=28">
    <vt:lpwstr>V9Dm3AvQOU2sBwmyv4IVP85HfYOXPKZdqpwFv/3Rcm7pMa4NbuhKaSo5zPvmVToqIRVoi445bCV9bgc4Bq18QwLj5UrY1TK4urgtqVGv4X1E9kUy3Od+O15cYD0kQKFlNZR33KDZUGwYPNrYaAZ1J5RiAK5etoOwgT6h/lO5USMAlHUHomssepC98Uajx2Bq9guPLb1wT++EDIwBUkfVMml/xFmu1y8twAcqA1aBJjOATaJidOw9zFFv42y7kjX</vt:lpwstr>
  </property>
  <property fmtid="{D5CDD505-2E9C-101B-9397-08002B2CF9AE}" pid="25" name="x1ye=29">
    <vt:lpwstr>TWyyynC2Ax1cuZAf6UfKsxT+IV+UrvdjiujkPOUq0e/wgNo8q8Iq2vQ41rzKEUbie/g21bAsaq9NjgJBDuR2/SZrPNFdndz9Jze5BFA6WgsoeUcdCdvZAtFk63vlJC6VKsq92lUOKyI4KwMXnhixAP94thZ5v4Wz2FHFjwHsG11iPqJY5oPOWqNYAcGybbuqIOuoOd98s/SPqs/l4GKP29Y6PdWYNRZ3/hKlDELhOX10vaJOuifBniXQ8kbxu95</vt:lpwstr>
  </property>
  <property fmtid="{D5CDD505-2E9C-101B-9397-08002B2CF9AE}" pid="26" name="x1ye=3">
    <vt:lpwstr>vSPzi6VKw9cCCc+Td4eVwtGP0RpEaHQp7GEJQwHwbZFULA+NvBpc7uNJCNpD8KTI/aq8N3eV9WT+pq/XTA0kPya5AmUAkNEh8SYzp/ulKcRBMaHhRvh8fuQtqlGzZblYO9i+WjXXu/vZTzMwSq/1u2VQ6eIWVIgrw1BWbxklW3I4DYwzEw1HlJwKanLBFDiMESllAv5vm81OSpD8viEH9MtAKaTIk1kLVIs4Q0EP8ZeDWaOUhAXQOP3GCD0d4Li</vt:lpwstr>
  </property>
  <property fmtid="{D5CDD505-2E9C-101B-9397-08002B2CF9AE}" pid="27" name="x1ye=30">
    <vt:lpwstr>gVSCEOI2Pl0vHgcgtOa8Q3cWxaA80VuYkb+/RjD69RozlaSL/il65vMdJjQmhCXxUS4id5UGAS8ekS5AZHXL27rOP0rxWe/SuxAIy082RYRMYoxxiTbMzM9q9imJ6ow4s8iniYv5aDGAKbGgBo0kABBhL1C1+oIA3A3FG3L4CirORSvytFarzCNsPigC7HDSU0hiExfIe+dYP4gZ984Vp9znXK7JrHR5+jC8IPHVeNWwP8Dhezj28ZDYxl84Fjk</vt:lpwstr>
  </property>
  <property fmtid="{D5CDD505-2E9C-101B-9397-08002B2CF9AE}" pid="28" name="x1ye=31">
    <vt:lpwstr>7y0TsSkT5aLzQXODYJgDfnBsRJFqVBbGYZ029UFCW/oPCpEwQXXd9whpq+Q0AQ/419AdYD3aZLMbzP/O1LpOqJX8gljdutBLtVqceq9Aqsy4Su1CJr7r5n0XAVUZqDCzWcHF/4lIw7BcL6FIjb/auahbyhpDIZYvXJC/8JCpq7IDoJLhKbFAqDMnwow690s2Bzm1G9ue+09HmzjXht/x99BG1sRf/Mc5B4wyvYOpACyJyUY+uoskXeWZgOlIwXQ</vt:lpwstr>
  </property>
  <property fmtid="{D5CDD505-2E9C-101B-9397-08002B2CF9AE}" pid="29" name="x1ye=32">
    <vt:lpwstr>HAWaohzSIeNc07mIW0+XbD3I76ydmuXYENOX5kCAY+4vIQ8Y8FViX+hpq4nOzPuRXWK5TgN204x/zKmNu828u8UkQu8jec2EaP7lKFBVK+ENQfNG2OlnGZoPMYyKEIJxiYLvvf+qyzToRQlqf9b4Wvfdk6GaeKp+GpAG3ymXFkPFlb517XLmxy6CsyPK0WEfLpEc8crhv2giPToWbPbmkxeE37LJcKxW3kWaePRIyEmTeGXxdhB0IOZGWrGN664</vt:lpwstr>
  </property>
  <property fmtid="{D5CDD505-2E9C-101B-9397-08002B2CF9AE}" pid="30" name="x1ye=33">
    <vt:lpwstr>u4gmHVpUHj7EMrSzfBKvyajeCavKdLduRf213UM0BzoJvdOG1lz1EY2ujQeAQQi+xyRXR241QJlK3bTBnJR7sG5aesoRQRbUnIX2BD6eymV9e9nitvpSjAhv+QLH+MQ75OLDUmPnv2pX9iHyXx2OZjLSLaodSyzClW7ScFg6hz38uXh5V+7mE/st7w5Mu5wm92Yro8QkJ+CM+33z/WZnMP7guACstaITKVsMXe/x+n7G7rJkw8bco+IjizPEfHw</vt:lpwstr>
  </property>
  <property fmtid="{D5CDD505-2E9C-101B-9397-08002B2CF9AE}" pid="31" name="x1ye=34">
    <vt:lpwstr>Q8YdIJ3pPBwd23AkHXaNbPOb3hZccuBKYbmKgCIjV/Kf8J7djin0Utr4i6wHFGJwN0jF17LdkLEEvkppwx4jqknGKG1qirjzB40uMjKVQiiwlgv914IeQ3eXJ023PCDAMNjZbXyCMUiycsR648YW7wbENVcj2A8nIFslnpO+yegmEKeVs/Sb4CrsneGXhEVF/bDEWf3uWlLNaYi5BnxFPklyY0AT9WnHsfgfmk2ZI5Nlq7x7OBKC5a/oOFwFb16</vt:lpwstr>
  </property>
  <property fmtid="{D5CDD505-2E9C-101B-9397-08002B2CF9AE}" pid="32" name="x1ye=35">
    <vt:lpwstr>vlJ2loUmDT7JKgfkGnMt7fR5CP4PTCxXEEYPAsFTanr9ExsoVMpokhakcVioQJAQohjhjF2K/rCIqNOfBaNEqncv6nWWkyzbUC4IM6QJj8haDu7pmWs1ejAbPkdgNYyAM4RDY8fFnMGflZ+R7C3c6sfDrM3kZR0p+xSU6C7zsEUUMz67oA8F0oc8IgH/Z5AuVpgWbN+01C57KpuTcY0XNkR5SEu30BgS1J2Xmu/GuU8Y3rU57vqsD6mZvrtyYYY</vt:lpwstr>
  </property>
  <property fmtid="{D5CDD505-2E9C-101B-9397-08002B2CF9AE}" pid="33" name="x1ye=36">
    <vt:lpwstr>GnYIvmiH++6e/G6F+E/9PdSYGxLiKTAoftc47Cts3PLliH01eWnp8En0KbvMFoTIb3o01VRfwg9cRqGUpSXUwbS++QH3lPM3fbGVaNcXe8sNoE+Twnin4T9o9rp/E6isJ6fA5YDUdcXa4Z2WyZTCcXasebv+Mm3j4gfrB+c1sLzObOJSdNJvxYOqexymHZomkHpPO1rqnFqAypOEko/s4XtDYe/dPmut62l+iXZiL16st+USSIP5Gb7fS3f7tmB</vt:lpwstr>
  </property>
  <property fmtid="{D5CDD505-2E9C-101B-9397-08002B2CF9AE}" pid="34" name="x1ye=37">
    <vt:lpwstr>yJLDt67h+yjc82uZ8AVjNOcsEP+qrmYS87DAdSEP3FUB2VulLkISfep7osXeWvl5UMi6Xt/giczusmLQqfvoeWrGFZjJ7MQTT+0Bn5rgVb43JlCF8+vbGXO+K5Yo7LTc+c1luso75NSnCx2XpD4yaAxB5jlijkSJBaeETp0yuuT6jDmFqtpCDiFAHtkIegO9sMsJbDYcpkRvxB3Z7yU71AyHLyIZZ/c+JxXbDBQk6BL5oplbG0sK+CIyRE58Fp3</vt:lpwstr>
  </property>
  <property fmtid="{D5CDD505-2E9C-101B-9397-08002B2CF9AE}" pid="35" name="x1ye=38">
    <vt:lpwstr>uMnYvomTwOiFqHqI9imoHmRFlj9zfCWR25NItu21WqZr+TPuiq7y//iiHRnuNxbQw9N50f+bun9kOMhEgRAnYZ8Fy7hhpO8iG1v+RxnBhP7jGa+lS4m3r8pIdSeiHIC/Jpd43DsR+KEwTWlCSy0D+DaN6mIQRuFN1XeOEbjGhgiPf+TzuI4ImF1LPqlehtPsSdnagKOlo8U5nA4h28i0z2tixoh81d6P6oc8pX9+a8INQO15Z3IIJ+hE+M9wzFp</vt:lpwstr>
  </property>
  <property fmtid="{D5CDD505-2E9C-101B-9397-08002B2CF9AE}" pid="36" name="x1ye=39">
    <vt:lpwstr>vmpfz4jLSVrezIpY0NCJXi8C05NPZTdV1ab0d3qjssChPQNfj/zbvUvZAuT7blbT0B8d/lKt2sfmJ1XYuKDypd9vAx5B08thIiTPojZusuqgGECTGngxpDkYld68gimhxcVwRQU42pm2WAth7fN3o248apnTc1ex0dRaxgzwpagMagXj4EKFh7kAcNqvobifhCZN6Bbn/pLgq0O3dAI4J4Oa5bxkGrl3OmYdwZGSx45U+CPO43r0d25pePw3X8h</vt:lpwstr>
  </property>
  <property fmtid="{D5CDD505-2E9C-101B-9397-08002B2CF9AE}" pid="37" name="x1ye=4">
    <vt:lpwstr>zre7dllA/JlTWRWabNCa0KC4QDeD+yeq1KYaWPzFOk8mlWqDU8yeoPLm3o1xcqw2S2C0FVDOp7hezAAvqrrK+acX9geN8HBzaDhKeDpeo1z4mvWYKiUug7OQ6V2P3t8vHNvf72CJ4bI59vvwKtD9LnUkXC5NcEdN6jpjO7mTfDvKQ/pBractqOujNpQzMS0fR3ogejS2fBD7fqzpc1na7ogcqdxzrSqUeDYncBZVP4Fbo38R7FKqGRq1QhyRigA</vt:lpwstr>
  </property>
  <property fmtid="{D5CDD505-2E9C-101B-9397-08002B2CF9AE}" pid="38" name="x1ye=40">
    <vt:lpwstr>zm/LpJltOtk+BYPeIddF5OspX4xVlDOpNYfJOGQEvltUsUZ+0usDc77oKp4xhF+0LNHgUZYImGSjD0Sk4MRd3enfb2VarhqDH5G6nw4VC2wX1EGHFA4Ak1et4Ge7qVUfhdKt2H4P/ZxH28BK8WOBaXBgvTP7Cvbx7VOrI0ieyi1j03V1cer9MbTllzYDiO0Z6KvOzFu91DbrkDE/EFt9ZJx5J18XSMWvzJqfqPEl3ogx3eejFlBBjrQa0ozewRQ</vt:lpwstr>
  </property>
  <property fmtid="{D5CDD505-2E9C-101B-9397-08002B2CF9AE}" pid="39" name="x1ye=41">
    <vt:lpwstr>ItZtILHmXPaem7a5ngJSey3Szhmu27aVWixPcm/zO3qywJc2Zw6KqeuSgGSIUrfgZ7uwomS1yNNifgkWnzvi3QVLdoDR3x+mOHQS4P1Insj2Dm3xn42OUYD9djo2ERnktKc6fhov71bmvmwW88P0MznHGT4NtlyG/0L3TxjzhrP8cmPSFDe2j3xYIUnUOmAbr5gL7u6YWRF+4ZrGxSGcQ/ZLCF0iLHwj7Yhhrv+V3xugwYwUclJmJAD/Sik64iD</vt:lpwstr>
  </property>
  <property fmtid="{D5CDD505-2E9C-101B-9397-08002B2CF9AE}" pid="40" name="x1ye=42">
    <vt:lpwstr>roPrB0tR/gTsYUC1+XsGKDzZWysj+haW17098EkE87tr5NM2A8IUvt3ebxJyaV9ZCrq7QO4kPYyztJiweIsbaDyKk8PrDPDLqXvs4IX7ZT7iumRJ04D5+hbtiUUl1Kk43yEcAB9C6DEPO0s9OP5uQTX4EWqRJwpTj2++W7hcjxr2uZZ308IOOxc4zRw3Bj7nu4dsvAnasQFdZ3QX44g+GV1o1qFsL3WE0gXalDpTlcfec9UrWQvusOEnLKwqol8</vt:lpwstr>
  </property>
  <property fmtid="{D5CDD505-2E9C-101B-9397-08002B2CF9AE}" pid="41" name="x1ye=43">
    <vt:lpwstr>QVH667djqimiPUVrZVmC7zNQZIsA8coRDtTVNAQN5CHf37rnPYsy+rMPBFtbNjzMdl+iG6q5mVMSAmEQR3+FxPqe1BWzMii9J0+g/cZe8EnbJKy3oAKVUdFflQL1c736cBsme15GLn3dQ0mXtlDIrr4KWB6hvjkoQgYFEAd0+vl5/RMO3bLocLwnCyw0R+xG6U44Jn3u2ImM2S+RFLICn3wH5yREqWsbQ++m1aDCcyIGOyecf+bRHzDbMVx9pig</vt:lpwstr>
  </property>
  <property fmtid="{D5CDD505-2E9C-101B-9397-08002B2CF9AE}" pid="42" name="x1ye=44">
    <vt:lpwstr>7ql01rLC79F8kBWwd8ubpw9MHP8fuBbJ58A2n+uTNeRP+ZEAjY2VDbdChPn8oOiTa93vLELdkc2xlvsUu83bBkMgHcWN3dT5R8i2er1JOyX8WYzDwQjiB0aIN8U+m/xAuHlt/tH+luT7rXgkl8jhBfeZo5ciFZp8d/F5yzM6p6wvEufIVwCiifzuA/ebOjbkKY2pD8iaLm4iWPXoG6VLGRDjf8ECdSEOgBWLx34Ynw05HsGpsFX2Eyu7aaLDsfk</vt:lpwstr>
  </property>
  <property fmtid="{D5CDD505-2E9C-101B-9397-08002B2CF9AE}" pid="43" name="x1ye=45">
    <vt:lpwstr>ScMTOWPCY64cdZSjgC2wwqdE81WLBb52PSoAcrJRkv3bp5rCDF2xgeaSmG9O3uAz1C+am0Z6jpWvcUsos0gxAlxx+CfoBsy88XjZCuMcN+/oKr/zDgfb4yucBFEmV0gapHwTLiQf4wslZgufQ6ITuqVTdgxvlhFU/iYjaoLpcgkQqPWKs8BxV2T/qwGcU4JpTHt09COwaB38jWEZ6b/EpNDfmxGxSSbVgRQBlQ57U5KNxehe5UPxCDX89PgD0DZ</vt:lpwstr>
  </property>
  <property fmtid="{D5CDD505-2E9C-101B-9397-08002B2CF9AE}" pid="44" name="x1ye=46">
    <vt:lpwstr>ea/bs0otppn93Ce7aVmXwoucs0/bZjZavOjeOnOsYSJ3636Hm1pp2axKkKz3eH+D789YQ51fa2MtT5ywOm+PU0JBC/ZMkP4LjM1Ykf04fif0Bl4dh75Svqrc34pQNbrReSHfM7YPcddkjKMWYh6L+hzKbWjRC4UzxyUbFmQ0/9gvQyI+CAb0pCAMC13IbPQw/ErbQkPJxcELz9RZNwfDltjJXNfMhrObhQUxLNd7zqGE0yx1txynRH5Njg7Re+j</vt:lpwstr>
  </property>
  <property fmtid="{D5CDD505-2E9C-101B-9397-08002B2CF9AE}" pid="45" name="x1ye=47">
    <vt:lpwstr>Wl3ektQPPRoiAAzhBhujiEBorGY1fjqzAWhp8qgDM4zcHnd6CLhLvGRfB7UXQB+XhCFgCB1FQtOG+MEEQVg9aOXYBIoT7l2miYrX9vQf7c41oVMq6PclYlPMDT/HoAYCcyecuryHjOauhRcxJK/w02/oCFZRDHX7A65MWL0WV1J9HK4SBBzYoOehGZt5xAKA1zs4/dgvzXJF2wVjXlp9X7nLlEYlSW+E9UnJjrNpvK8B89TIqh+ZPc14ELlNilz</vt:lpwstr>
  </property>
  <property fmtid="{D5CDD505-2E9C-101B-9397-08002B2CF9AE}" pid="46" name="x1ye=48">
    <vt:lpwstr>udPhdLejZNlUaTAjTj3SmrvZYp4IwKD/hbqw9b2dIEpz5M0o855msEBrY/lzmwtpah/bInYU863HBTuAnyp1Or9FmA3AE8hRnvKJyXyEFO+4BCcXJsgMh8ABYvr2eYj4E2hxMnKiWqwNFHdUX5FgP6lQcfPtDz3JiHCInqwpP94tlUzRfPOPX0b5msOvr4AflhIOD6Wt5t5f1rpdzpYtMgQx2b3Xr033e0Z+EuRbvEtNIzqsDzlxlqK5k3uwxjK</vt:lpwstr>
  </property>
  <property fmtid="{D5CDD505-2E9C-101B-9397-08002B2CF9AE}" pid="47" name="x1ye=49">
    <vt:lpwstr>fsy6IvqwVfEu3+95pR8HR+U6yoi3YwIPp5xhuJiqvWdsu2J5/KBdPa0eF5FagChb1Fh628miH6V5tTqynckTH4JkS8DwwcoO89xNc2lzbhQIS3TzQNHm4bfrENRKHaBX3ijS+jZw8EDH2tVesd2pjyJ1SWCS60Pu3DiIBUObbeEZg/eSLgVkg++CHOw8CVNzh0+qE0hC/38nb5iLJgUjTCvEaiFUBaAVMGkdZmfIyksn62We9joEaQlU/3BciPv</vt:lpwstr>
  </property>
  <property fmtid="{D5CDD505-2E9C-101B-9397-08002B2CF9AE}" pid="48" name="x1ye=5">
    <vt:lpwstr>D9HHs352J/A+3NDUTfrrFckJi9QJrgE/fL6edDVlkqcOBRANlN9t8JqNbwzj+W/E7sWybbFi/h0WHwUvSPdXjK0M0+LPDQkKzSCMri6eYluURi5vSFJtkliX1jK2Hm57cYZu0WUjVwM9F+m6ukHhjxz03/lOBcuZcMu5ZBOWpl2gj+D0cjt8ABA6eJBDxDoxlrn4yoS18EpNhs2E+fsBVZOLzzIap/rbFhQVZXfCIbmaqI5mONmkSRJ80BGlZt/</vt:lpwstr>
  </property>
  <property fmtid="{D5CDD505-2E9C-101B-9397-08002B2CF9AE}" pid="49" name="x1ye=50">
    <vt:lpwstr>shNd4sA3Sn4Mgx7dN6XoWLwiYwAd4u0dQrQKc9ZSUjfOAlZeCK+JwZ3CfCDlinWeOVR1T1Xu52ljhH9x1esaw4m6YQZy0S3ug0mvmmsJmK2VOqUNnvUzmG05IZWTEsCUtOeGvdkSYgXBVjuf46cvNjlF/u63mqznpcfaFv85v3yHSA7hcEXGDruXAob9r8LOAysN0GBD2KS7wrA+Lop1FtdPiHfO6U+Jp4C99qjhDqET5rL3IoeX/cMyBdkJ5Y/</vt:lpwstr>
  </property>
  <property fmtid="{D5CDD505-2E9C-101B-9397-08002B2CF9AE}" pid="50" name="x1ye=51">
    <vt:lpwstr>OMekHGPruYXZMLWGYGjJnH6Vm71c3XlMsfMG1cUn9fXza92SuoADnLDn3iEjrzlTjTL798dGJC9WsacySGGmClkWF7HfjiDhZlhXjOkLDLKJLPqI0aqVvx6N0DQJECBVAihwUEaXdq402XiHnViHlRinZhAOG2hd4P0X2OPVYJaGZNa+k8/i0YbG8uBN/QxTlG9PFTZDZ3HDjeMmLNOGk86shgLxq8rEaf90axqToS1KJa6zNT8YO0p0Up/Rw0n</vt:lpwstr>
  </property>
  <property fmtid="{D5CDD505-2E9C-101B-9397-08002B2CF9AE}" pid="51" name="x1ye=52">
    <vt:lpwstr>ZIuf30AYRCS9FiV7JqbQ8yMQ0JqwKsG1Ar8ozskc2jq5bbsxGDyKNYDY89Fxb0xViUHfEAmtA02zhPqC3RjvH9IYDudOfKnR4z5kB+zZpMmEumy8nGEyEMAAG+ls0xVbQB2tpvVq5o2kEjzVzkv2FBHstiX6iiBnmEhVjHpbJLBLHdDrTYqisIowxb29PFHxcNRvVadD4CDeyQxQbEuUtWUXIvY8VpC+59UJ4wQTdyv1TdS8di2cp4goXCyC377</vt:lpwstr>
  </property>
  <property fmtid="{D5CDD505-2E9C-101B-9397-08002B2CF9AE}" pid="52" name="x1ye=53">
    <vt:lpwstr>l51T2OLieaffw58NCczYin81rvk+J7SL7acAxb/b+ehLl44CoNmrhQLdfy6wjuqFkLIKa+wabs/4C85UCOkGsRoWFgS2iwpF7nIqMgZ3paAaWDKDmdaQPNTLW5Khc7m+YSfA5FEKf7wDZRgM14F/8SgTGbVFR/yT8u2Qd4YS9gfeqS+aJj1T1kM+qJkHr6Oy+kzU03AgArlU/BJOE+X3AVyHB9rbM89NTUzYr7pMIN/X1jzLcBucXFgkoay8B9Z</vt:lpwstr>
  </property>
  <property fmtid="{D5CDD505-2E9C-101B-9397-08002B2CF9AE}" pid="53" name="x1ye=54">
    <vt:lpwstr>cZouq3P0dzUafC+JSOfNe/qxa3OrMc0tcYzN7M0brv+Hhe9FPN1DB0312x4+v41ey0poBTuBFnG4fLHPjRt9XOgBkqeLnPyatJR12e9yuxK/lb2r6QPg13n+fTd33YAtca5Ihgc3wnEYnUMsvcElE9g4D7nU0nfVfrZl5TfYEv/tqoQLmFNHuBw9KcEgsFKWcF8gqAJfVJkZ/AHP0u86xB6y6NsC5z7lyX1MM4JzjPlwbADhRO9HbNyt9i+ykmi</vt:lpwstr>
  </property>
  <property fmtid="{D5CDD505-2E9C-101B-9397-08002B2CF9AE}" pid="54" name="x1ye=55">
    <vt:lpwstr>CNcMVu2E1zjAOytvE2wOw/EPd9PLOOic7S8762+vpaZ1pg42RTWBd84MBWXpD184ujbfmuMnZNakTW2BQAoY6kYytty3KPpd3whZqYZvabVSr4Kgy/kb0MvwYLO32E2LcEDjR+9Jb0UhOx8dRct1BG+v7zAAZBXIC8BM3lzo+iXD3ybAD+/UjqP9xpPgYue+G7A+7q6aO0vlcyC5WDDQKX0ANtaVISLZrEgZ2yJSiszorwW/pHMtTe5u2bCtlp/</vt:lpwstr>
  </property>
  <property fmtid="{D5CDD505-2E9C-101B-9397-08002B2CF9AE}" pid="55" name="x1ye=56">
    <vt:lpwstr>8eTYIyZ0GM4ke2zFGsfrC3qsbFuVidfX840q9lcRlLZzsF/twVe4Wgua6gBWNd/jXuyQ6dgviwFG8AIbh6SBWarI1o/+arilVXuQcubKx2QE3R5VYTPjLrr8iWcHetejmqUVS9kWpd97HR1FsZrkDf0N2V6xpXlhJEc52XJUqi5OZtnqoauTtT5IYKr3pVcej7pXGNBAzTei8O/FxiTski2dtuO61ZqjnCsrCjWi3MfjjMU3gX8r1gMh9WyTiYF</vt:lpwstr>
  </property>
  <property fmtid="{D5CDD505-2E9C-101B-9397-08002B2CF9AE}" pid="56" name="x1ye=57">
    <vt:lpwstr>nQ/i3NbzdM2Wm0n0gwJk58+WePKsnhtXFr3MDhhRnyZWm50t5aabWAsExkJDA2WK8WiRN6fubAg6FB8gkrYuhRb7NHx+cfgTJ6+5YLscbM0B4iRcxr0a7m+iP1lAyOY8GofX+wmulGiSqJdoTZAnbPK8gHSU3jsMFUreHmLWeYLs22eYOie9bOpxMcr9skhli0z9pYuIh06L6cNKV0JXEXCipPpedCPMktPjCgNadxB3cqnz77mW/TaeoWOIbau</vt:lpwstr>
  </property>
  <property fmtid="{D5CDD505-2E9C-101B-9397-08002B2CF9AE}" pid="57" name="x1ye=58">
    <vt:lpwstr>rOXQ9SIK00f2RmH23JwgM9cplfVZes8bAu1dU8jH5WHd3jwTI/0v+HZbElqkHxK64JG88QTvI94/YPLiho1ZYDlq+CVGofCBUe6UgKS7gaiBKryEcX2XuG1uCSk8Uqyvx2aE0T0yXHupu8mJPwPFfbRts3kv9FyChRoD1ml0rIUEYIct+3sfPcAftG6YyXjbC9+AQnQOC3kN3vsQ3lWHnCR1zO9VGwQHbKkJqytPX1F/Yj9UGwhd744CooOzAzB</vt:lpwstr>
  </property>
  <property fmtid="{D5CDD505-2E9C-101B-9397-08002B2CF9AE}" pid="58" name="x1ye=59">
    <vt:lpwstr>9OmBqQXasjeav6Wtcs/1KAuQO//iBIZjZbpJhPgmxtDIpun6sAfzHdRy/7Osi3Qf6z+G5UP3iaN0pesSa4QPIROzYyQZSK2zIVjyAt9UbOHHGDuMhdtM5w+xLGfmPPW41lEN/3QwudsxqaEduVKXr/6OSNzgrsYDze0LMudCxYNZBthld8MzyIy00W53Y6fkQoTH/nJ8gDTurYW0LgmNb+Hdg3jmO7PkJ9gUpmIVfCE/YSC8F56n6pP+3C/n80u</vt:lpwstr>
  </property>
  <property fmtid="{D5CDD505-2E9C-101B-9397-08002B2CF9AE}" pid="59" name="x1ye=6">
    <vt:lpwstr>JgxIoNnYuLlRyfVN2nmoPSS5g7hZYGaR/MAAnk8/1whaOSBdkX1C0rDtYRia3LcUBVB7FhrmjTHjhwxeLrW+U7OmhXNBs5qML/TvOLeTzPDz80xyx1TtmtQ+iMukft52ZUti/bNFt32ZoAzuWwc0AyBmargF5X81u2esSpK9OBLOYq5UQCBwGu7RKZXGAKfuJ7CI8Vipkk0SR5mco5ebDYCGdARnbuJ+tZTt9lzby8GGiHYkqz9C6nOzBJ7+B3E</vt:lpwstr>
  </property>
  <property fmtid="{D5CDD505-2E9C-101B-9397-08002B2CF9AE}" pid="60" name="x1ye=60">
    <vt:lpwstr>DwlSOhISys6Xwc2zi3Rii8n0bi349v7Ug0DKsLJeXyu7aLHpCv/FlfD8TT6MaO6FgTJ8yHbFPLSTSorZSnR1r3HDZuTAbAaxzEY+SEf8wnIYJqneuKDlvHCCC4ZrsTtMN4K6BBelfvYGcfOVAqDxR+YN0NSEbsJmLN6ZOrMso/aq5uMv/VCLJucfbGCY4seaLNMvXW9d98DWXyTkIvVnyvpH1NRUc4ZOzStIFUkfVRHVYdN6QqgIrY3+RF11z5D</vt:lpwstr>
  </property>
  <property fmtid="{D5CDD505-2E9C-101B-9397-08002B2CF9AE}" pid="61" name="x1ye=61">
    <vt:lpwstr>tTH8FbcHsCiJf7/OgkX189dUGArAJ7KlEDx4hSrpRUzYIR/HHudGNh00kE1E2C8zmYdq6CBMdUB6IGS7Ck1uNuh4+12C1qNcYKOM6B94LSnEifaS5ZoFrZ6apLVW6tCPDyzve+DnHA4HOxEGPhD441bOino4xiffmkZKm/FO+VzhOUq3WqfXmK9YdpAVJ2wfkHjnlr8KBy8heAXLtjY+2sFSKkmOOmt8NS02QQpsYu9GZ1rYfYqugQrosQ8tdn/</vt:lpwstr>
  </property>
  <property fmtid="{D5CDD505-2E9C-101B-9397-08002B2CF9AE}" pid="62" name="x1ye=62">
    <vt:lpwstr>XRTMqUpl35zVYZyEdj64Tmijjfz55HFcEi3VEf/eniePleAJQxwIox/qR9Ia/W1NDcFlSn35cvrJwXyZl34rimHvJ1SWNf9IGvwB8WI15YY1C+Qc0AwaA2EJwTbekSaggy2O9TNBzUIdDyNUW9/11pGIfhk1NgFvoXINpWMrZazaEQcxMrjcvflZBsgLfpx5S3tdd1lSKeY8UBPEUsouaAHgso+41BsxjVYnc2TPJMgZi/ycKOr9KHvtuuD8mL2</vt:lpwstr>
  </property>
  <property fmtid="{D5CDD505-2E9C-101B-9397-08002B2CF9AE}" pid="63" name="x1ye=63">
    <vt:lpwstr>doK/gcJnktvlYIDTNJn6nlhJt76UqL5tPNqvrAI/eSUocvp1UDi0VWIa/NlDS4W9oTz/I24aFbO3oaCL/HWqMjn+JSux2oAynYTD4+jk4zJKJGUvRPOhqTHuyov7BKGEnkR4wGa0WaK9kGQzeEQzhHY5lXkgCJx8QAwS6SD8Rh/oltLW2S1knrbFOBy5MDjj9ouj2wQyEIIj36nF5b0zsFgOwbx4bh9vr5vRcmc+D1BbwQc9YBjQ5b2cEibup2U</vt:lpwstr>
  </property>
  <property fmtid="{D5CDD505-2E9C-101B-9397-08002B2CF9AE}" pid="64" name="x1ye=64">
    <vt:lpwstr>T8qcqzQr3QQqnii7f43xqK8orA7jImOZbobLHvJJVCQeh2acvCXSkOt6R2mo6JZeRX+PP7AKWHT9wjcG6r2lQfEJyHN6p180GCl8V1wXvBW1uj9NLB7MIiureTD9G/RqXKOWFPrFi0sC0XU1o1+NjshlU3esZ8WepWm8oWjezfx+Vyw8bhytL4nUsDnCmmMOSmlNqhzzHZzv+AEcwXnPV1OfG5NuGjwtyuWd3EVW5hqHDPWfcBtPr2Qi/Iw8SV+</vt:lpwstr>
  </property>
  <property fmtid="{D5CDD505-2E9C-101B-9397-08002B2CF9AE}" pid="65" name="x1ye=65">
    <vt:lpwstr>N76m5e3opBCKeAck0NJNmIeSokzNDt9IBpS15LU+K6CZAHUpNiBtKQXS80FnMMGVMGuDX9EVyiQhWJ5aIanldUj4M+ZZwbKdbtX5mTBHAttnqXQgWVyRPQEEU21iEViQa8ew+WyPMcSVgoOHDfbaNkTY9o8jjHEKL65OkoQaxHTGUqd8aQkq6Ap+oRhFKInX8auqsOaU/QNHEZT6oeLXZb+UOFxDwQhdnyLHSQKahSbhfYNd/EVD1bTCF3uhCx8</vt:lpwstr>
  </property>
  <property fmtid="{D5CDD505-2E9C-101B-9397-08002B2CF9AE}" pid="66" name="x1ye=66">
    <vt:lpwstr>wWtgQxRIE5C6hpZMDqLqQxKcYoPux9r8bLMM2/cARKgqC1H9rnGynicyO/qG27sgO/D9ru4eaTRDz72hamM0uqcDIzGD92+c5VCTdUVyKFpoZ+qucNdnQImA3n53PDLFy5MA6rCzXQQ7RDZ8LP8MppZxWLgveVqmuhc5zPWvmm5O9FrlKkdxVPGGRhipuO/fegSXAoDd6EFBeQjLZKzqTg4f7ZUkDukdtb/zo4b2VZcQCIfhAB3gUvwA8M3kOG9</vt:lpwstr>
  </property>
  <property fmtid="{D5CDD505-2E9C-101B-9397-08002B2CF9AE}" pid="67" name="x1ye=67">
    <vt:lpwstr>94M8PXL3ZyCArW6+6iQdj8gSskUnK+VVOHHUZ02fPmwLn8a1dBoHouSeBa/i9gCs1c1BKzwotas2/kBW4bxoXk3tRmUoxD//XTEV8ORX8MGxdY37n6iqJmMul6uim6pnUJdVSpOH+nXXG0kY8NAvUkeIgJwWKXvpb+lbKDRzghf0FoCWr948NlyAcH71aRGoHjqJH5uoKc2/+wppUN+Uya6zzQ6gDy05s4YxXMz8FdqTFwxrhhUpXupsX4O4gPU</vt:lpwstr>
  </property>
  <property fmtid="{D5CDD505-2E9C-101B-9397-08002B2CF9AE}" pid="68" name="x1ye=68">
    <vt:lpwstr>BQCsyxQWvavy2IGMJbfDR+GQzqoSjV156E+qGcOODrGRJ/7hBsSLwy4XUBq5t87y0t54O5Zc6l+Ns3GjlTlMFModRm2Z7mpUlQhAoml3Z/ZaLg2rXTdVdt+a3ZcoIdB3YczoBFs6iR4t4C1jQEhvwt2eOjnSIrA2VRLAeItmOR1WPprXm4/92Ox6Zg7motnonoj6Dc/OQjntyV6X6fOLAYREyUmSLwBN1uI4FIcUeMXPxyztyTw5mfjGo/0kfO0</vt:lpwstr>
  </property>
  <property fmtid="{D5CDD505-2E9C-101B-9397-08002B2CF9AE}" pid="69" name="x1ye=69">
    <vt:lpwstr>SAbl83A4aiAdFfZ/5RfSILLNlgPePb9XtV/4SFJj8TLWHA8+qdDwuQUMLWZEnL9i7zvd/4tnF6sMt0ceKGku5mdkNdQfjIvt5/Ky0XhYef5+mK6uOAF96nFc14GBBMS0eUK3QD8dORjFbzVTfvlhnirBggXWAAjsgwKuWN1xGbmIah5ep/cALdui0zBce96mRlpB0wNrYiUPpuO062nAleYFz/Q7z/dCnxoYZoWf0ijaB01rbe//ka72fVATtYH</vt:lpwstr>
  </property>
  <property fmtid="{D5CDD505-2E9C-101B-9397-08002B2CF9AE}" pid="70" name="x1ye=7">
    <vt:lpwstr>8O/+rIic9WP4gV5JnDSdXxbAtKrAxWPln9vjr8hvsKVo0hCVTzfEil8eSmvOkxWP4HIoQwJWauR85zQ427DtRSfI27RfERLXkZi/44rqISqr/qSMH1k9ORsqNsPhzEA/NLuqNioocmhJQDLr9M+/XJJ3XujVisLviBhSkT6seEZk+OnBvUMAmdvlaCeSQ/s0mpP7U9geANpIhjBXTom+LbQpFQZKmS7tagd0XxwRLMzenOp5qcBUWZLNoAd9ZAD</vt:lpwstr>
  </property>
  <property fmtid="{D5CDD505-2E9C-101B-9397-08002B2CF9AE}" pid="71" name="x1ye=70">
    <vt:lpwstr>1krAXeexqoVulJubhrzGJSkT637JV4uU0WbwzS3/fe5EcS9oBGlS+UExB2YvAhnLUb9zz6OOhjMwoFTAxcNBDcC7j7W0y37lwFJ6Lq6shOkawei+qTA6G8qUVtSlBSuQiz4Ll60QbBrRhsQzj4tElpvZafp4uvSkXHOJwWkOKOAtv3xg2/IvRUj5/QCIQK4JlyNk5K/n8btDFhIs2gmrl8cgDerJj/VritERPwtme7jP0xeYiIG8505/nfx3avs</vt:lpwstr>
  </property>
  <property fmtid="{D5CDD505-2E9C-101B-9397-08002B2CF9AE}" pid="72" name="x1ye=71">
    <vt:lpwstr>Pvx2nrU7XOQ1vOdIC3e186XY1oLGNTOjog/IIbtAb5pylEEEg1i8YUoO9JKPYzSClpcfed+S5otLbq1XkqOvoAT8Gk+Dk9/DAQH5bfQwpilYUy5Po9GfY2gXV301C9PbmaMBY9UqEpnNgM0Vyg677uIpjNbPDb30/E6Pk0FG4pqF7GVDdryE/4tU1z8GIoLWZh+YBMLRWT42BTbBD+nkhCLFvVYCQsrxZaxVEOE+dRhQse8blzJgSStuoeFwfTL</vt:lpwstr>
  </property>
  <property fmtid="{D5CDD505-2E9C-101B-9397-08002B2CF9AE}" pid="73" name="x1ye=72">
    <vt:lpwstr>dwowBrxN+tTTWSbjOxTSSU10z8PkBtOCxHbzKc7I7AOuPACAJ3SjewpsQGJv4uSB43dxHwmxfr0j4ojDnxFQqpNvKVL78ZUo1hNBlPwQsqwsFC/6m2cESs9ENqQYa4buj0/efAlxMxgAgMYrNwiEk9hfL+I27ENVtqcijmu3pHOEBYlBXRmR4irVvoiXSqPCqFyE1DYXvg7fiIN3UesWMl4Q5WBYDYjpfrcNArM+4LJexUptRqNj7Xp6axXKscv</vt:lpwstr>
  </property>
  <property fmtid="{D5CDD505-2E9C-101B-9397-08002B2CF9AE}" pid="74" name="x1ye=73">
    <vt:lpwstr>nmpyg1hxHd2TxvL39Lr8pHtDZbcWAtEDJIhp0R3wVI7xoNmpzc2ZPCdHZelU2Cm410SQC5Lufuhii0czCe/X5RUjHfRL1LeEZ3nsKGUW/d0oq/tQZGxYMxVUEtSGXBIRjQcahtUMysguZ3Il59lCVZzM8sos3pMzn9hC30B7wMThNdmMfX1YeDeCYv2g/JnYFyUOeld0l6eqbrYlIy4mJa19iDrOv6DBBuvgOGeV2DT+xFqHdSB2RfGttlTg7zI</vt:lpwstr>
  </property>
  <property fmtid="{D5CDD505-2E9C-101B-9397-08002B2CF9AE}" pid="75" name="x1ye=74">
    <vt:lpwstr>BrsTxwZ0dpZOjtVOq4o8RCs91NwknVpGnGxYrc7DTqZUK6ELgZuYnnN+M/YcBtfHjUsgZ2CoXC7l3knu7B+I2hTD5TOV8Jzv0SeSqSEfE6jlKeH1DxoyYT6Pk8GCtheLz73BF7c0ZMzfNrfIm8x1uQCwRMrOk344qVA2QPTNAWyt6PEKX7W2YtMHv8GFQWm9SySJFyysJCDt76Fd3r1WD+9nexZZFlT44v+lgtv+YN4Asj1HSUcd2nwXXFnx+H/</vt:lpwstr>
  </property>
  <property fmtid="{D5CDD505-2E9C-101B-9397-08002B2CF9AE}" pid="76" name="x1ye=75">
    <vt:lpwstr>u0mpGAfOBmzFDK9vaTYOtnPZBJW3FXRlCH2sWAc0mQOdlOt5nnt6v/aYqLi155+gGvNyYdLG4yDgY10vyTofLmHoMkMAs/WmE2krKgULr2P9ZuuRbWFmLNfvpgyPoGOs/yi2Ka+aubWXW53cVbeeHufXkIn+GKmbPWQG53WAAyLwbkyq7eE88Lx1LjVh/MACKeHRJ/7MkbbL+ImoRd83e9gcQ0DykFBBP03/yoDRiKwbPujudTcgqXhJajigK/7</vt:lpwstr>
  </property>
  <property fmtid="{D5CDD505-2E9C-101B-9397-08002B2CF9AE}" pid="77" name="x1ye=76">
    <vt:lpwstr>R63mLGK/atvbk0J5Oc+fPLprC6vOaY8w89npQTbnEMpcZNrr3u5gLNaQ0gXLh9OY5m1Ok6IOJ9vrP8MYe2TJwr4agkuWKOTtIY5lLuhL1UapH0CNaPImxSBoqmv8Y2/vMZoYd6eFgAX/dyavFcEjlBCiSBKAwkYfgGBZCSp37wklvWWIi3gEWIbPy4opuXNPnrp4ZeFW/h6eJZAtNY0gEY1c8Y++hmUPWrQWEKEncoWJqU0oQZuyEYTSR/JIo3T</vt:lpwstr>
  </property>
  <property fmtid="{D5CDD505-2E9C-101B-9397-08002B2CF9AE}" pid="78" name="x1ye=77">
    <vt:lpwstr>YskfyyVL48pj2fZQFUTIni7lM7GnLg03+fEOXItdi9psqvGzthoG0gFt6Px3aaUjF2ipoR1WVEdonnmrzVUVC44wpCmtdYhYKsDOV3NmsDVs936AtKa4lcbzOIKFzfdqX+IqORprhp1nriamXqAsyiM1Y62G0d7qlTEvy6uh+Ut39Z3g2wdF1VoY26Ub1Asc88XVuH6A+KrqKmwztpt8jG8iJ1nfxSo1EUATcVYHYGnlFGFoYevnVprxgmnLi4z</vt:lpwstr>
  </property>
  <property fmtid="{D5CDD505-2E9C-101B-9397-08002B2CF9AE}" pid="79" name="x1ye=78">
    <vt:lpwstr>wWIdrVUiFvXkgjQ9f3GkN5QWl11WSAjlJsPnOsB/dD4Lh9BIegoz2NSUnbmIlGZbBQJYcetdz69IVt5iNz3WaXebr10aK3f3V4MUotimjjJYFFFdzNV3gNjrpJ2ydUBf5ev9WMdlIUzdpWZJqHZNPDwplEIieESLGzGDmZlN4trzhUQXRBoYvr/A3xMrN+OuXmr6ShKPYZesAyCb1gj/219quJt030fVDWZ3EDjyS8TWHGCNeqfSJRu9eHUw3vy</vt:lpwstr>
  </property>
  <property fmtid="{D5CDD505-2E9C-101B-9397-08002B2CF9AE}" pid="80" name="x1ye=79">
    <vt:lpwstr>VXgdmcAguLXOvbXyuw34wYJ25Lbw5Z2Mi/AikxcHQtqlGTv132TLNtM/KvSNZOEmULrMKzB7cKHFlkggL67PXwLh/3osEpE1Mk4XzZxfR08pRJEDOAjRBjPfw065giaMxD0tPWJBxYiEhwy70LF9xUJWxV5iby4mNVKMEoVDI8B4A+SqtuSD3vINkXq/TiUXKR5z6y/3q9HE51W8MvtPAE78hBEH5yoxBscqpB71c4fgQwxoA3JVN5yv5nQeIKT</vt:lpwstr>
  </property>
  <property fmtid="{D5CDD505-2E9C-101B-9397-08002B2CF9AE}" pid="81" name="x1ye=8">
    <vt:lpwstr>Oc8Aow+3HP680oikCFwEph4zivoAhKmano5q4Ej+BHzxu3dieVcC8SjNEQGZ/WjmN7UAKhRllIXK4gKh3j8sZPC4pomG8vihZSbuLAcSkgBDsulwDORSLP/RpctjIt7ngLIbsFRzvsWHQ6p5cRoHKFV+v5zwm7DF+/JSVucBgE2mf1QlkmK76AxZ+I5n6PGBn+okLaGlznqdpSOoVPUtaZsaYt0aNHZ+YQ4HKs+/ZRTzQKgzDQN4L74PwI26ejV</vt:lpwstr>
  </property>
  <property fmtid="{D5CDD505-2E9C-101B-9397-08002B2CF9AE}" pid="82" name="x1ye=80">
    <vt:lpwstr>glR9cAsTHAd/DLA0D16Vse6hzYyvDTUcNxa3+lpqfopmp78QE48qP7uqAYwiItWdmtOIjrBfvoCWbI4K02bWZbrKvAMurLSwRBNem8Sgi+02G8YaN6Ri8gnbFn1D/zdJQNqzHXMsxTQto+9buIIknTN/KfekuqbZjvNShQWOdTsmCD4aDzyFjulYk8DfcMSXQRDbdU5ap4Mf0lB6dZPGAOpYpCOzM8bT9+eTzkkrQ8bvqGMTICoAQpSiTQM7pr6</vt:lpwstr>
  </property>
  <property fmtid="{D5CDD505-2E9C-101B-9397-08002B2CF9AE}" pid="83" name="x1ye=81">
    <vt:lpwstr>Am3B9BqKgmCIekeJfFC48++Cs5HHUy6U7FMFEq9cMQcJCnTg0f8in0Xd0GMGRX9fHPfxYsvvkugSdqpLG9/hy41VlsZ4fEbEYptXw0k8OSF2U43Yh2xj81URuB5nYtq7a6PKrNEO3ClMCvWp93BzoZ0dA8W1A5alo7TWpFwjtc/Y8ObEdTQrZxJgbQx7//e3Lw9ZaM3wWaL/YJuBBxTUH4X4PThSSTXfG+9CpxEtaH+X4r1k26tdaF0EwQw3nV5</vt:lpwstr>
  </property>
  <property fmtid="{D5CDD505-2E9C-101B-9397-08002B2CF9AE}" pid="84" name="x1ye=82">
    <vt:lpwstr>XKDC7Jcn9DN7gZNsBFdiSQCQrkkV0uM1VamvFDIeZSwuAABvG+d6wEIHuDiuBv6WU9XOFqwGPeC+rKrjlhj/YpIhPJX+VXBnBBVpY+P9ztpgWuMYoWNaGJ9XrAVAAhBZqv3kDFj5GsqMY9nm1894EqtCs4lw83BpB8pto7dy0A/difLlUH7Jxi1kjhxTcElDLLMUZYTqGtKc6jE7ZVTuLQlWzA3QEcMJV2IRwcZ/uwKCmxpV5imApDt4PKC/3D+</vt:lpwstr>
  </property>
  <property fmtid="{D5CDD505-2E9C-101B-9397-08002B2CF9AE}" pid="85" name="x1ye=83">
    <vt:lpwstr>YtDaPoWdHgAORptsZqlPUkAFZLDkklDqCFzkRDBIbDK+KWcLaZIo0T6+Pjjf6zOJKKTa8pcACW4kkoIMLqKRysg5r7hpop+Va19GJ73zukj42sVZlC6vNs5pOmUofsqCwDsxosIBhm5RiDLispX1NbSeoQykxnpSgjrSQCoB//eMX1w2USv4udNzSjMe2hRDJGlGW2OCAonFH8hozmbR+Zbb9CWBrIzxB1zrOafBJPKyI8QdoqlRI+zmap3Y6g4</vt:lpwstr>
  </property>
  <property fmtid="{D5CDD505-2E9C-101B-9397-08002B2CF9AE}" pid="86" name="x1ye=84">
    <vt:lpwstr>bkkdyKlvEZMxaDC7gSfLvH0DIoIfN27/Luqne3N/OjN/eS60Wz0V/GVfQY/MWZSqlMIiiQqT32nBx25G5AY8WytxUjwgu/WrWIH90Z1TibMI9ewPYzaVpU91qgWC/qXdC09yba3+KiaLN1eFVD6AuPMNWsom790Zs8JyAuTZJ9ANWLpmquekMbAyCFmmQovv6cOjzjF0cvpG427fp3f2MaONorii/rTp+m7waioUUU07q5s70o3/HPLZR9Ic/9Z</vt:lpwstr>
  </property>
  <property fmtid="{D5CDD505-2E9C-101B-9397-08002B2CF9AE}" pid="87" name="x1ye=85">
    <vt:lpwstr>ntBk1o+JqxazCqYIqOAwsxH1PwN0Ou9C35S1LEYy/Hu8c5TEtmV1id18Z/o6hqKXoDPQ6dE7wlZvwHPVIV79zdmUFNgJenss85AcyfTvI0vdDung4re1sZyZsSHzjLJ6bj4c8zNVX3v39Ooz8Q9i+ihyWQAvg0xmQRLNt91URzl7Zt3k+cwoERkxvS2lTT2xJO6Z+2kMfiOmsMLyhd4ha4xjVIC4o0yNfZZDOVJNxnxEPcXmbOn3rnTZtEGCOtO</vt:lpwstr>
  </property>
  <property fmtid="{D5CDD505-2E9C-101B-9397-08002B2CF9AE}" pid="88" name="x1ye=86">
    <vt:lpwstr>N7zXzVmtvjgbT1lqjC3EFWuPuIZGkTJfcanO3Aj/3FakYeOCATCw6LafcyG12hrLB34k8Vh0YtFDMzv218yfJN5T+F+nHhFeqWGtoiAUPW0FY+ksylDKCQWxLmkEggL1CLJeUVXRp8p5wHIMcFmnSjBsezGq1r+nJ/+9E2rWs1E4uF4VzJLGlO24gvOjEH/jYe/AUIAnDODeaAJ3xktmihQayFA20Oxug5ZSYGmPMGyIrRQqWQ9eQOOHW8N5yb0</vt:lpwstr>
  </property>
  <property fmtid="{D5CDD505-2E9C-101B-9397-08002B2CF9AE}" pid="89" name="x1ye=87">
    <vt:lpwstr>09Fa5nDUjAhkSTlJnDJdKoB9wRD9c6y1puzl7dVWvbz/OoEz0xDVY96kTLiJORKR5YDjYWlKhkH92dNVhnQTGirp+6IuwYzsczhlCJqoRp94gnmPqSgjKilBjPU5A7BHq+JKvdaQIlxgL2jeydKUy16Otbo61sA27dtCLhHbLjiUshuGp1ZU3W560hG/JqQdYleiTPPliYNkxGACsLJfXn+1Ui5SUMd8DPEMQutjoGndXkE0Jfte8/rWxQiPlC/</vt:lpwstr>
  </property>
  <property fmtid="{D5CDD505-2E9C-101B-9397-08002B2CF9AE}" pid="90" name="x1ye=88">
    <vt:lpwstr>30DaUqEgXJtwvYDTqVfllH7C2EcOLB3b7MCKGNoOMmwWC9puOHS1VnXCGs5Bw575WcAYfpCijTANNo/f0S2FZtBXtz8d6N5a/gz1jDPp9AxWbCMumPy+0uSvcP+1Maj5O7PGe04v0Tagt3Wa32I1+y7xh4fLqVr5o4gf6gODNb6uPp6L6MBqKpnUP2KLntbrNpsZB719e99vwV0XVHIAH6Ji+tCAhWSt8VHhNrG47b3IYnvNAXr0NGzIv5rkaNp</vt:lpwstr>
  </property>
  <property fmtid="{D5CDD505-2E9C-101B-9397-08002B2CF9AE}" pid="91" name="x1ye=89">
    <vt:lpwstr>xLGjznCWojj8Vc3FrWf9eo0/Y8lBIxaA+POaoJy/Ko5kRV3njk1baLJjPWN1unB1bvjvGY9zTYKrefpyxuEk/E1twETl2kH0ukdbDpEM9CSSZeeiPSLwttHDy0TnJ65EZZ8331vqZNVWrGH5RZw57cRetiBfH8qYTFDT+1QdhSeRZtWcZKL+vUmpvI5wBNfHjNLeM+0lU1ihq9Wm4rNh/HrrcJ3fPuQZz0sXeubMCG275pqrI2yx4iyoG8TSWiU</vt:lpwstr>
  </property>
  <property fmtid="{D5CDD505-2E9C-101B-9397-08002B2CF9AE}" pid="92" name="x1ye=9">
    <vt:lpwstr>+/ju141BKScsTZAgh461+xTYhPWYXFt7J4nrLH6kQdn4qsX7WGKo//HNK9i7dzlFiWYdKV91tmtt15U+T7CeRdRxH3n4eJeUyWLXI+/7JCjJBid4ejNem1n4GP6WaYl+jZd7QORCgslfsNFza//2m9ZYsLG2VLa+DltKTe7wV6wvgmOzCCfB90h/rkn3Xu/JuEqa33QXJYSC067PQotV9xBuPMMMBz4/sQCXf9QVwJ6Vgb7OIR28SdkhnBbvrIh</vt:lpwstr>
  </property>
  <property fmtid="{D5CDD505-2E9C-101B-9397-08002B2CF9AE}" pid="93" name="x1ye=90">
    <vt:lpwstr>dx+DbRsMYHuoV8Tbn/GQIn3jrC1uKUCSrKtZgzsIyKFZcudt2lZvnr34RJY9JLQNOMQrKypvdwrrzcJTrMiRniowsQXYxjOLA5X/b7fn6kXXrjmPUgqLPCF6xv1kjMRTVL1Vbc57M63feqCGjIfeCllO0nEmF1Eyl2kuuqDSaI0OIPIw830IMy7I+MJcJvy1HylWxVgRH6HzNpNzaRZu7gRlxlJXJxOF9Qr3YjX+KoH38AxOCXJbyuYFEy+MsiY</vt:lpwstr>
  </property>
  <property fmtid="{D5CDD505-2E9C-101B-9397-08002B2CF9AE}" pid="94" name="x1ye=91">
    <vt:lpwstr>ME+xNVYeN/e+pU/EyWxrmzX3tNetpcHsKmeXFoNXnHG32wXp5rmpN28WVooa3Aq+vXC6r7VJoTFMgo+8ZnzmMUop2n83EZ7i/vHB2sGAj7RBFup/Q7Bqgu+xd/hKop4+VrQhWO4TNmqzcArZZT2nSJWoncWxPNo/nxVdYkrAzI1iO0nEqB42bYJNbBPAU9wjJ+SpsK8WTIglzlaeC1IQtOJ+9LUJG/jtxn14ycfHJp/vgTb2EEtM1bTIdR4ib0R</vt:lpwstr>
  </property>
  <property fmtid="{D5CDD505-2E9C-101B-9397-08002B2CF9AE}" pid="95" name="x1ye=92">
    <vt:lpwstr>f2WoUmilNCLesS6HdIjV1If40vXC+oh05A/DKZSqBoAC9kOCtG8jf/XKpv5dPI2z4J09A2DPiefoqbN/sB34/fv3H4j40Hb4WgAA</vt:lpwstr>
  </property>
  <property fmtid="{D5CDD505-2E9C-101B-9397-08002B2CF9AE}" pid="96" name="GrammarlyDocumentId">
    <vt:lpwstr>039dc947-c5cb-4bc9-a5f0-903a1eeaf54a</vt:lpwstr>
  </property>
</Properties>
</file>